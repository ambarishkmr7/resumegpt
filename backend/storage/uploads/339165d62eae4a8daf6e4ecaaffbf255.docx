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topBorderTable"/>
        <w:tblCellSpacing w:w="0" w:type="dxa"/>
        <w:tblCellMar>
          <w:top w:w="0" w:type="dxa"/>
          <w:left w:w="0" w:type="dxa"/>
          <w:bottom w:w="0" w:type="dxa"/>
          <w:right w:w="0" w:type="dxa"/>
        </w:tblCellMar>
        <w:tblLook w:val="05E0"/>
      </w:tblPr>
      <w:tblGrid>
        <w:gridCol w:w="10506"/>
      </w:tblGrid>
      <w:tr>
        <w:tblPrEx>
          <w:tblCellSpacing w:w="0" w:type="dxa"/>
          <w:tblCellMar>
            <w:top w:w="0" w:type="dxa"/>
            <w:left w:w="0" w:type="dxa"/>
            <w:bottom w:w="0" w:type="dxa"/>
            <w:right w:w="0" w:type="dxa"/>
          </w:tblCellMar>
          <w:tblLook w:val="05E0"/>
        </w:tblPrEx>
        <w:trPr>
          <w:trHeight w:val="700"/>
          <w:tblCellSpacing w:w="0" w:type="dxa"/>
        </w:trPr>
        <w:tc>
          <w:tcPr>
            <w:tcW w:w="10506" w:type="dxa"/>
            <w:shd w:val="clear" w:color="auto" w:fill="DAE4EA"/>
            <w:tcMar>
              <w:top w:w="0" w:type="dxa"/>
              <w:left w:w="0" w:type="dxa"/>
              <w:bottom w:w="0" w:type="dxa"/>
              <w:right w:w="0" w:type="dxa"/>
            </w:tcMar>
            <w:vAlign w:val="bottom"/>
            <w:hideMark/>
          </w:tcPr>
          <w:p>
            <w:pPr>
              <w:pStyle w:val="div"/>
              <w:pBdr>
                <w:top w:val="none" w:sz="0" w:space="0" w:color="auto"/>
                <w:left w:val="none" w:sz="0" w:space="0" w:color="auto"/>
                <w:bottom w:val="none" w:sz="0" w:space="0" w:color="auto"/>
                <w:right w:val="none" w:sz="0" w:space="0" w:color="auto"/>
              </w:pBdr>
              <w:spacing w:before="0" w:after="0" w:line="260" w:lineRule="atLeast"/>
              <w:ind w:left="0" w:right="0"/>
              <w:rPr>
                <w:rStyle w:val="topbordercell"/>
                <w:rFonts w:ascii="Fira Sans Light" w:eastAsia="Fira Sans Light" w:hAnsi="Fira Sans Light" w:cs="Fira Sans Light"/>
                <w:b w:val="0"/>
                <w:bCs w:val="0"/>
                <w:color w:val="000000"/>
                <w:sz w:val="20"/>
                <w:szCs w:val="20"/>
                <w:bdr w:val="none" w:sz="0" w:space="0" w:color="auto"/>
                <w:shd w:val="clear" w:color="auto" w:fill="auto"/>
                <w:vertAlign w:val="baseline"/>
              </w:rPr>
            </w:pPr>
          </w:p>
        </w:tc>
      </w:tr>
    </w:tbl>
    <w:p>
      <w:pPr>
        <w:pStyle w:val="documentname"/>
        <w:pBdr>
          <w:top w:val="none" w:sz="0" w:space="0" w:color="auto"/>
          <w:left w:val="none" w:sz="0" w:space="0" w:color="auto"/>
          <w:bottom w:val="none" w:sz="0" w:space="0" w:color="auto"/>
          <w:right w:val="none" w:sz="0" w:space="0" w:color="auto"/>
        </w:pBdr>
        <w:spacing w:before="100" w:after="0"/>
        <w:ind w:left="0" w:right="0"/>
        <w:rPr>
          <w:rFonts w:ascii="Fira Sans" w:eastAsia="Fira Sans" w:hAnsi="Fira Sans" w:cs="Fira Sans"/>
          <w:b/>
          <w:bCs/>
          <w:caps/>
          <w:color w:val="094D73"/>
          <w:sz w:val="72"/>
          <w:szCs w:val="72"/>
          <w:bdr w:val="none" w:sz="0" w:space="0" w:color="auto"/>
          <w:vertAlign w:val="baseline"/>
        </w:rPr>
        <w:sectPr>
          <w:pgSz w:w="11906" w:h="16838"/>
          <w:pgMar w:top="0" w:right="700" w:bottom="400" w:left="700" w:header="720" w:footer="720"/>
          <w:cols w:space="720"/>
        </w:sectPr>
      </w:pPr>
      <w:r>
        <w:rPr>
          <w:rStyle w:val="span"/>
          <w:b/>
          <w:bCs/>
          <w:caps/>
        </w:rPr>
        <w:t>Ambarish</w:t>
      </w:r>
      <w:r>
        <w:rPr>
          <w:bdr w:val="none" w:sz="0" w:space="0" w:color="auto"/>
          <w:vertAlign w:val="baseline"/>
        </w:rPr>
        <w:t xml:space="preserve"> </w:t>
      </w:r>
      <w:r>
        <w:rPr>
          <w:rStyle w:val="span"/>
          <w:b/>
          <w:bCs/>
          <w:caps/>
        </w:rPr>
        <w:t>Kumar</w:t>
      </w:r>
    </w:p>
    <w:p>
      <w:pPr>
        <w:pStyle w:val="documentresumeTitle"/>
        <w:pBdr>
          <w:top w:val="none" w:sz="0" w:space="0" w:color="auto"/>
          <w:left w:val="none" w:sz="0" w:space="0" w:color="auto"/>
          <w:bottom w:val="none" w:sz="0" w:space="5" w:color="auto"/>
          <w:right w:val="none" w:sz="0" w:space="0" w:color="auto"/>
        </w:pBdr>
        <w:spacing w:before="0" w:after="0" w:line="260" w:lineRule="atLeast"/>
        <w:ind w:left="0" w:right="0"/>
        <w:rPr>
          <w:rFonts w:ascii="Fira Sans Light" w:eastAsia="Fira Sans Light" w:hAnsi="Fira Sans Light" w:cs="Fira Sans Light"/>
          <w:b w:val="0"/>
          <w:bCs w:val="0"/>
          <w:color w:val="094D73"/>
          <w:sz w:val="36"/>
          <w:szCs w:val="36"/>
          <w:bdr w:val="none" w:sz="0" w:space="0" w:color="auto"/>
          <w:vertAlign w:val="baseline"/>
        </w:rPr>
      </w:pPr>
      <w:r>
        <w:rPr>
          <w:rStyle w:val="span"/>
          <w:rFonts w:ascii="Fira Sans Light" w:eastAsia="Fira Sans Light" w:hAnsi="Fira Sans Light" w:cs="Fira Sans Light"/>
          <w:b w:val="0"/>
          <w:bCs w:val="0"/>
        </w:rPr>
        <w:t xml:space="preserve">Associate Solution Architect </w:t>
      </w:r>
    </w:p>
    <w:p>
      <w:pPr>
        <w:pStyle w:val="bottombordername"/>
        <w:pBdr>
          <w:top w:val="none" w:sz="0" w:space="3" w:color="auto"/>
          <w:left w:val="none" w:sz="0" w:space="0" w:color="auto"/>
          <w:bottom w:val="single" w:sz="8" w:space="0" w:color="8DA6B6"/>
          <w:right w:val="none" w:sz="0" w:space="0" w:color="auto"/>
        </w:pBdr>
        <w:spacing w:before="0" w:after="0"/>
        <w:ind w:left="0" w:right="0"/>
        <w:rPr>
          <w:rFonts w:ascii="Fira Sans Light" w:eastAsia="Fira Sans Light" w:hAnsi="Fira Sans Light" w:cs="Fira Sans Light"/>
          <w:b w:val="0"/>
          <w:bCs w:val="0"/>
          <w:color w:val="000000"/>
          <w:sz w:val="2"/>
          <w:szCs w:val="2"/>
          <w:bdr w:val="none" w:sz="0" w:space="0" w:color="auto"/>
          <w:vertAlign w:val="baseline"/>
        </w:rPr>
      </w:pPr>
      <w:r>
        <w:rPr>
          <w:rFonts w:ascii="Fira Sans Light" w:eastAsia="Fira Sans Light" w:hAnsi="Fira Sans Light" w:cs="Fira Sans Light"/>
          <w:b w:val="0"/>
          <w:bCs w:val="0"/>
          <w:color w:val="000000"/>
          <w:bdr w:val="none" w:sz="0" w:space="0" w:color="auto"/>
          <w:vertAlign w:val="baseline"/>
        </w:rPr>
        <w:t> </w:t>
      </w:r>
    </w:p>
    <w:tbl>
      <w:tblPr>
        <w:tblStyle w:val="documentparentContainer"/>
        <w:tblW w:w="0" w:type="auto"/>
        <w:tblLayout w:type="fixed"/>
        <w:tblCellMar>
          <w:top w:w="0" w:type="dxa"/>
          <w:left w:w="0" w:type="dxa"/>
          <w:bottom w:w="0" w:type="dxa"/>
          <w:right w:w="0" w:type="dxa"/>
        </w:tblCellMar>
        <w:tblLook w:val="05E0"/>
      </w:tblPr>
      <w:tblGrid>
        <w:gridCol w:w="6630"/>
        <w:gridCol w:w="690"/>
        <w:gridCol w:w="3186"/>
      </w:tblGrid>
      <w:tr>
        <w:tblPrEx>
          <w:tblW w:w="0" w:type="auto"/>
          <w:tblLayout w:type="fixed"/>
          <w:tblCellMar>
            <w:top w:w="0" w:type="dxa"/>
            <w:left w:w="0" w:type="dxa"/>
            <w:bottom w:w="0" w:type="dxa"/>
            <w:right w:w="0" w:type="dxa"/>
          </w:tblCellMar>
          <w:tblLook w:val="05E0"/>
        </w:tblPrEx>
        <w:tc>
          <w:tcPr>
            <w:tcW w:w="6630" w:type="dxa"/>
            <w:noWrap w:val="0"/>
            <w:tcMar>
              <w:top w:w="0" w:type="dxa"/>
              <w:left w:w="0" w:type="dxa"/>
              <w:bottom w:w="0" w:type="dxa"/>
              <w:right w:w="0" w:type="dxa"/>
            </w:tcMar>
            <w:vAlign w:val="top"/>
            <w:hideMark/>
          </w:tcPr>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left-boxsectionnth-child1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Professional summary</w:t>
            </w:r>
            <w:r>
              <w:rPr>
                <w:rStyle w:val="documentsectiontitle"/>
                <w:b/>
                <w:bCs/>
                <w:caps/>
                <w:highlight w:val="white"/>
              </w:rPr>
              <w:t> </w:t>
            </w:r>
            <w:r>
              <w:pict>
                <v:rect id="_x0000_s1025" style="width:331.5pt;height:11.5pt;margin-top:1.75pt;margin-left:0;mso-position-vertical-relative:line;position:absolute;z-index:-251658240" filled="t" fillcolor="#dae4ea" stroked="f">
                  <v:path strokeok="f"/>
                </v:rect>
              </w:pict>
            </w:r>
          </w:p>
          <w:p>
            <w:pPr>
              <w:pStyle w:val="p"/>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trong"/>
                <w:b/>
                <w:bCs/>
                <w:color w:val="000000"/>
                <w:sz w:val="20"/>
                <w:szCs w:val="20"/>
              </w:rPr>
              <w:t xml:space="preserve">Associate Technical Architect </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with 17+ years in Professional experience in Software Development, System Designing, AWS and Project Handling having expertise in </w:t>
            </w:r>
            <w:r>
              <w:rPr>
                <w:rStyle w:val="documentstrong"/>
                <w:b/>
                <w:bCs/>
                <w:color w:val="000000"/>
                <w:sz w:val="20"/>
                <w:szCs w:val="20"/>
              </w:rPr>
              <w:t>Automotive Domain, Healthcare, CMS/ERP, and Navigational domains.</w:t>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Work history</w:t>
            </w:r>
            <w:r>
              <w:rPr>
                <w:rStyle w:val="documentsectiontitle"/>
                <w:b/>
                <w:bCs/>
                <w:caps/>
                <w:highlight w:val="white"/>
              </w:rPr>
              <w:t> </w:t>
            </w:r>
            <w:r>
              <w:pict>
                <v:rect id="_x0000_s1026" style="width:331.5pt;height:11.5pt;margin-top:1.75pt;margin-left:0;mso-position-vertical-relative:line;position:absolute;z-index:-251657216" filled="t" fillcolor="#dae4ea" stroked="f">
                  <v:path strokeok="f"/>
                </v:rect>
              </w:pic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Associate Technical Architect</w:t>
            </w:r>
            <w:r>
              <w:rPr>
                <w:rStyle w:val="span"/>
                <w:rFonts w:ascii="Fira Sans Light" w:eastAsia="Fira Sans Light" w:hAnsi="Fira Sans Light" w:cs="Fira Sans Light"/>
                <w:b w:val="0"/>
                <w:bCs w:val="0"/>
                <w:color w:val="000000"/>
                <w:sz w:val="20"/>
                <w:szCs w:val="20"/>
              </w:rPr>
              <w:t xml:space="preserve">, </w:t>
            </w:r>
            <w:r>
              <w:rPr>
                <w:rStyle w:val="divdocumentjobdates"/>
                <w:b w:val="0"/>
                <w:bCs w:val="0"/>
                <w:color w:val="000000"/>
                <w:sz w:val="20"/>
                <w:szCs w:val="20"/>
              </w:rPr>
              <w:t>04/2022</w:t>
            </w:r>
            <w:r>
              <w:rPr>
                <w:rStyle w:val="divdocumentjobdates"/>
                <w:b w:val="0"/>
                <w:bCs w:val="0"/>
                <w:color w:val="000000"/>
                <w:sz w:val="20"/>
                <w:szCs w:val="20"/>
              </w:rPr>
              <w:t xml:space="preserve"> to </w:t>
            </w:r>
            <w:r>
              <w:rPr>
                <w:rStyle w:val="divdocumentjobdates"/>
                <w:b w:val="0"/>
                <w:bCs w:val="0"/>
                <w:color w:val="000000"/>
                <w:sz w:val="20"/>
                <w:szCs w:val="20"/>
              </w:rPr>
              <w:t>Current</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TechMahindra</w:t>
            </w:r>
            <w:r>
              <w:rPr>
                <w:rStyle w:val="documentleft-box"/>
                <w:rFonts w:ascii="Fira Sans" w:eastAsia="Fira Sans" w:hAnsi="Fira Sans" w:cs="Fira Sans"/>
                <w:b/>
                <w:bCs/>
                <w:color w:val="000000"/>
                <w:sz w:val="20"/>
                <w:szCs w:val="20"/>
                <w:bdr w:val="none" w:sz="0" w:space="0" w:color="auto"/>
                <w:vertAlign w:val="baseline"/>
              </w:rPr>
              <w:t xml:space="preserve"> </w:t>
            </w:r>
            <w:r>
              <w:rPr>
                <w:rStyle w:val="span"/>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New Delhi, India</w:t>
            </w:r>
          </w:p>
          <w:p>
            <w:pPr>
              <w:pStyle w:val="divdocumentulli"/>
              <w:numPr>
                <w:ilvl w:val="0"/>
                <w:numId w:val="1"/>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Working with Tech Mahindra as an Associate Technical Architect from 1st April 2022 to till date</w:t>
            </w:r>
          </w:p>
          <w:p>
            <w:pPr>
              <w:pStyle w:val="documentpaddedline"/>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Tech Lead</w:t>
            </w:r>
            <w:r>
              <w:rPr>
                <w:rStyle w:val="span"/>
                <w:rFonts w:ascii="Fira Sans Light" w:eastAsia="Fira Sans Light" w:hAnsi="Fira Sans Light" w:cs="Fira Sans Light"/>
                <w:b w:val="0"/>
                <w:bCs w:val="0"/>
                <w:color w:val="000000"/>
                <w:sz w:val="20"/>
                <w:szCs w:val="20"/>
              </w:rPr>
              <w:t xml:space="preserve">, </w:t>
            </w:r>
            <w:r>
              <w:rPr>
                <w:rStyle w:val="divdocumentjobdates"/>
                <w:b w:val="0"/>
                <w:bCs w:val="0"/>
                <w:color w:val="000000"/>
                <w:sz w:val="20"/>
                <w:szCs w:val="20"/>
              </w:rPr>
              <w:t>04/2021</w:t>
            </w:r>
            <w:r>
              <w:rPr>
                <w:rStyle w:val="divdocumentjobdates"/>
                <w:b w:val="0"/>
                <w:bCs w:val="0"/>
                <w:color w:val="000000"/>
                <w:sz w:val="20"/>
                <w:szCs w:val="20"/>
              </w:rPr>
              <w:t xml:space="preserve"> to </w:t>
            </w:r>
            <w:r>
              <w:rPr>
                <w:rStyle w:val="divdocumentjobdates"/>
                <w:b w:val="0"/>
                <w:bCs w:val="0"/>
                <w:color w:val="000000"/>
                <w:sz w:val="20"/>
                <w:szCs w:val="20"/>
              </w:rPr>
              <w:t>03/2022</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OrangeBits India Pvt. Ltd.</w:t>
            </w:r>
            <w:r>
              <w:rPr>
                <w:rStyle w:val="documentleft-box"/>
                <w:rFonts w:ascii="Fira Sans" w:eastAsia="Fira Sans" w:hAnsi="Fira Sans" w:cs="Fira Sans"/>
                <w:b/>
                <w:bCs/>
                <w:color w:val="000000"/>
                <w:sz w:val="20"/>
                <w:szCs w:val="20"/>
                <w:bdr w:val="none" w:sz="0" w:space="0" w:color="auto"/>
                <w:vertAlign w:val="baseline"/>
              </w:rPr>
              <w:t xml:space="preserve"> </w:t>
            </w:r>
          </w:p>
          <w:p>
            <w:pPr>
              <w:pStyle w:val="divdocumentulli"/>
              <w:numPr>
                <w:ilvl w:val="0"/>
                <w:numId w:val="2"/>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Worked with OrangeBits India Pvt. Ltd. As Tech Lead from 12th April 2021 to 31st March 2022.</w:t>
            </w:r>
          </w:p>
          <w:p>
            <w:pPr>
              <w:pStyle w:val="documentpaddedline"/>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Tech Lead</w:t>
            </w:r>
            <w:r>
              <w:rPr>
                <w:rStyle w:val="span"/>
                <w:rFonts w:ascii="Fira Sans Light" w:eastAsia="Fira Sans Light" w:hAnsi="Fira Sans Light" w:cs="Fira Sans Light"/>
                <w:b w:val="0"/>
                <w:bCs w:val="0"/>
                <w:color w:val="000000"/>
                <w:sz w:val="20"/>
                <w:szCs w:val="20"/>
              </w:rPr>
              <w:t xml:space="preserve">, </w:t>
            </w:r>
            <w:r>
              <w:rPr>
                <w:rStyle w:val="divdocumentjobdates"/>
                <w:b w:val="0"/>
                <w:bCs w:val="0"/>
                <w:color w:val="000000"/>
                <w:sz w:val="20"/>
                <w:szCs w:val="20"/>
              </w:rPr>
              <w:t>06/2019</w:t>
            </w:r>
            <w:r>
              <w:rPr>
                <w:rStyle w:val="divdocumentjobdates"/>
                <w:b w:val="0"/>
                <w:bCs w:val="0"/>
                <w:color w:val="000000"/>
                <w:sz w:val="20"/>
                <w:szCs w:val="20"/>
              </w:rPr>
              <w:t xml:space="preserve"> to </w:t>
            </w:r>
            <w:r>
              <w:rPr>
                <w:rStyle w:val="divdocumentjobdates"/>
                <w:b w:val="0"/>
                <w:bCs w:val="0"/>
                <w:color w:val="000000"/>
                <w:sz w:val="20"/>
                <w:szCs w:val="20"/>
              </w:rPr>
              <w:t>04/2021</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SilverTouch Technologies Limited</w:t>
            </w:r>
            <w:r>
              <w:rPr>
                <w:rStyle w:val="documentleft-box"/>
                <w:rFonts w:ascii="Fira Sans" w:eastAsia="Fira Sans" w:hAnsi="Fira Sans" w:cs="Fira Sans"/>
                <w:b/>
                <w:bCs/>
                <w:color w:val="000000"/>
                <w:sz w:val="20"/>
                <w:szCs w:val="20"/>
                <w:bdr w:val="none" w:sz="0" w:space="0" w:color="auto"/>
                <w:vertAlign w:val="baseline"/>
              </w:rPr>
              <w:t xml:space="preserve"> </w:t>
            </w:r>
            <w:r>
              <w:rPr>
                <w:rStyle w:val="span"/>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New Delhi, India</w:t>
            </w:r>
          </w:p>
          <w:p>
            <w:pPr>
              <w:pStyle w:val="divdocumentulli"/>
              <w:numPr>
                <w:ilvl w:val="0"/>
                <w:numId w:val="3"/>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Worked with SilverTouch Technologies Limited as Tech Lead from 5 June 2019 to 9th April 2021.</w:t>
            </w:r>
          </w:p>
          <w:p>
            <w:pPr>
              <w:pStyle w:val="documentpaddedline"/>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Sr. Software Engineer</w:t>
            </w:r>
            <w:r>
              <w:rPr>
                <w:rStyle w:val="span"/>
                <w:rFonts w:ascii="Fira Sans Light" w:eastAsia="Fira Sans Light" w:hAnsi="Fira Sans Light" w:cs="Fira Sans Light"/>
                <w:b w:val="0"/>
                <w:bCs w:val="0"/>
                <w:color w:val="000000"/>
                <w:sz w:val="20"/>
                <w:szCs w:val="20"/>
              </w:rPr>
              <w:t xml:space="preserve">, </w:t>
            </w:r>
            <w:r>
              <w:rPr>
                <w:rStyle w:val="divdocumentjobdates"/>
                <w:b w:val="0"/>
                <w:bCs w:val="0"/>
                <w:color w:val="000000"/>
                <w:sz w:val="20"/>
                <w:szCs w:val="20"/>
              </w:rPr>
              <w:t>01/2013</w:t>
            </w:r>
            <w:r>
              <w:rPr>
                <w:rStyle w:val="divdocumentjobdates"/>
                <w:b w:val="0"/>
                <w:bCs w:val="0"/>
                <w:color w:val="000000"/>
                <w:sz w:val="20"/>
                <w:szCs w:val="20"/>
              </w:rPr>
              <w:t xml:space="preserve"> to </w:t>
            </w:r>
            <w:r>
              <w:rPr>
                <w:rStyle w:val="divdocumentjobdates"/>
                <w:b w:val="0"/>
                <w:bCs w:val="0"/>
                <w:color w:val="000000"/>
                <w:sz w:val="20"/>
                <w:szCs w:val="20"/>
              </w:rPr>
              <w:t>06/2014</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Cyient Ltd.</w:t>
            </w:r>
            <w:r>
              <w:rPr>
                <w:rStyle w:val="documentleft-box"/>
                <w:rFonts w:ascii="Fira Sans" w:eastAsia="Fira Sans" w:hAnsi="Fira Sans" w:cs="Fira Sans"/>
                <w:b/>
                <w:bCs/>
                <w:color w:val="000000"/>
                <w:sz w:val="20"/>
                <w:szCs w:val="20"/>
                <w:bdr w:val="none" w:sz="0" w:space="0" w:color="auto"/>
                <w:vertAlign w:val="baseline"/>
              </w:rPr>
              <w:t xml:space="preserve"> </w:t>
            </w:r>
          </w:p>
          <w:p>
            <w:pPr>
              <w:pStyle w:val="divdocumentulli"/>
              <w:numPr>
                <w:ilvl w:val="0"/>
                <w:numId w:val="4"/>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Worked with Cyient Ltd. As Sr. Software Engineer from 3rd Jan 2013 to 4th June 2014.</w:t>
            </w:r>
          </w:p>
          <w:p>
            <w:pPr>
              <w:pStyle w:val="divdocumentulli"/>
              <w:numPr>
                <w:ilvl w:val="0"/>
                <w:numId w:val="4"/>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Before That I was in Technical Support Department as a Tools Officer from 8th March 2007.</w:t>
            </w:r>
          </w:p>
          <w:p>
            <w:pPr>
              <w:pStyle w:val="documentpaddedline"/>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Programmer</w:t>
            </w:r>
            <w:r>
              <w:rPr>
                <w:rStyle w:val="span"/>
                <w:rFonts w:ascii="Fira Sans Light" w:eastAsia="Fira Sans Light" w:hAnsi="Fira Sans Light" w:cs="Fira Sans Light"/>
                <w:b w:val="0"/>
                <w:bCs w:val="0"/>
                <w:color w:val="000000"/>
                <w:sz w:val="20"/>
                <w:szCs w:val="20"/>
              </w:rPr>
              <w:t xml:space="preserve">, </w:t>
            </w:r>
            <w:r>
              <w:rPr>
                <w:rStyle w:val="divdocumentjobdates"/>
                <w:b w:val="0"/>
                <w:bCs w:val="0"/>
                <w:color w:val="000000"/>
                <w:sz w:val="20"/>
                <w:szCs w:val="20"/>
              </w:rPr>
              <w:t>10/2003</w:t>
            </w:r>
            <w:r>
              <w:rPr>
                <w:rStyle w:val="divdocumentjobdates"/>
                <w:b w:val="0"/>
                <w:bCs w:val="0"/>
                <w:color w:val="000000"/>
                <w:sz w:val="20"/>
                <w:szCs w:val="20"/>
              </w:rPr>
              <w:t xml:space="preserve"> to </w:t>
            </w:r>
            <w:r>
              <w:rPr>
                <w:rStyle w:val="divdocumentjobdates"/>
                <w:b w:val="0"/>
                <w:bCs w:val="0"/>
                <w:color w:val="000000"/>
                <w:sz w:val="20"/>
                <w:szCs w:val="20"/>
              </w:rPr>
              <w:t>03/2007</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Techbooks International Pvt. Ltd.</w:t>
            </w:r>
            <w:r>
              <w:rPr>
                <w:rStyle w:val="documentleft-box"/>
                <w:rFonts w:ascii="Fira Sans" w:eastAsia="Fira Sans" w:hAnsi="Fira Sans" w:cs="Fira Sans"/>
                <w:b/>
                <w:bCs/>
                <w:color w:val="000000"/>
                <w:sz w:val="20"/>
                <w:szCs w:val="20"/>
                <w:bdr w:val="none" w:sz="0" w:space="0" w:color="auto"/>
                <w:vertAlign w:val="baseline"/>
              </w:rPr>
              <w:t xml:space="preserve"> </w:t>
            </w:r>
          </w:p>
          <w:p>
            <w:pPr>
              <w:pStyle w:val="divdocumentulli"/>
              <w:numPr>
                <w:ilvl w:val="0"/>
                <w:numId w:val="5"/>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Worked with Techbooks International Pvt. Ltd. As Programmer from 27th Oct. 2003 to 7th March 2007.</w:t>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Core Competency</w:t>
            </w:r>
            <w:r>
              <w:rPr>
                <w:rStyle w:val="documentsectiontitle"/>
                <w:b/>
                <w:bCs/>
                <w:caps/>
                <w:highlight w:val="white"/>
              </w:rPr>
              <w:t> </w:t>
            </w:r>
            <w:r>
              <w:pict>
                <v:rect id="_x0000_s1027" style="width:331.5pt;height:11.5pt;margin-top:1.75pt;margin-left:0;mso-position-vertical-relative:line;position:absolute;z-index:-251656192" filled="t" fillcolor="#dae4ea" stroked="f">
                  <v:path strokeok="f"/>
                </v:rect>
              </w:pict>
            </w:r>
          </w:p>
          <w:p>
            <w:pPr>
              <w:pStyle w:val="divdocumentulli"/>
              <w:numPr>
                <w:ilvl w:val="0"/>
                <w:numId w:val="6"/>
              </w:numPr>
              <w:pBdr>
                <w:top w:val="none" w:sz="0" w:space="0" w:color="auto"/>
                <w:left w:val="none" w:sz="0" w:space="0" w:color="auto"/>
                <w:bottom w:val="none" w:sz="0" w:space="0" w:color="auto"/>
                <w:right w:val="none" w:sz="0" w:space="0" w:color="auto"/>
              </w:pBd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Implemented server-less architecture in AWS platform.</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Implemented Micro-service based application in Cloud or in-primes</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Expertize in payment gateway integrations enabling seamless and secure transactions.</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Expertize in setup for CI-CD pipeline using Github Actions, Azure DevOps.</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Proficient in messaging streaming tools like Kafka, JMS, AWS managed Messaging service.</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Proficient in Observability and monitoring tools like Grafana, Prometheus.</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Expertize to develop IaC with Terraform.</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Worked on RFPs</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Experience in System Design and Implementation.</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Working experience in Agile Methodologies.</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End to End project coordination with Client and Team.</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Interaction with Client, Task distribution and check overall health of project.</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Documentation (SDS, SOW, Run Book of Application, Milestone completion sheet, WBS).</w:t>
            </w:r>
          </w:p>
          <w:p>
            <w:pPr>
              <w:pStyle w:val="divdocumentulli"/>
              <w:numPr>
                <w:ilvl w:val="0"/>
                <w:numId w:val="6"/>
              </w:numPr>
              <w:spacing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Have experience in window-based application via Java Swing</w:t>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Certification</w:t>
            </w:r>
            <w:r>
              <w:rPr>
                <w:rStyle w:val="documentsectiontitle"/>
                <w:b/>
                <w:bCs/>
                <w:caps/>
                <w:highlight w:val="white"/>
              </w:rPr>
              <w:t> </w:t>
            </w:r>
            <w:r>
              <w:pict>
                <v:rect id="_x0000_s1028" style="width:331.5pt;height:11.5pt;margin-top:1.75pt;margin-left:0;mso-position-vertical-relative:line;position:absolute;z-index:-251655168" filled="t" fillcolor="#dae4ea" stroked="f">
                  <v:path strokeok="f"/>
                </v:rect>
              </w:pict>
            </w:r>
          </w:p>
          <w:p>
            <w:pPr>
              <w:pStyle w:val="documentleft-boxsinglecolumn"/>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Certification done for “AWS Solution Architect Associate”.</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left-boxsinglecolumn"/>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AZ-900 for Azure.</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left-boxsinglecolumn"/>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Google Cloud computing (BP00278)</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left-boxsinglecolumn"/>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GCP-APIGEE Management</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left-boxsinglecolumn"/>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GenAI (TechMahindra Internal Certification)</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Projects</w:t>
            </w:r>
            <w:r>
              <w:rPr>
                <w:rStyle w:val="documentsectiontitle"/>
                <w:b/>
                <w:bCs/>
                <w:caps/>
                <w:highlight w:val="white"/>
              </w:rPr>
              <w:t> </w:t>
            </w:r>
            <w:r>
              <w:pict>
                <v:rect id="_x0000_s1029" style="width:331.5pt;height:11.5pt;margin-top:1.75pt;margin-left:0;mso-position-vertical-relative:line;position:absolute;z-index:-251654144" filled="t" fillcolor="#dae4ea" stroked="f">
                  <v:path strokeok="f"/>
                </v:rect>
              </w:pict>
            </w:r>
          </w:p>
          <w:p>
            <w:pPr>
              <w:pStyle w:val="p"/>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trong"/>
                <w:b/>
                <w:bCs/>
                <w:color w:val="000000"/>
                <w:sz w:val="20"/>
                <w:szCs w:val="20"/>
              </w:rPr>
              <w:t>Project Name: Boeing Private Cloud</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Boeing Private Cloud is the internal private cloud for Boeing which deals with managing Iaas, Paas and CaaS platform. Tech Stack: Service-now, vRO, vCenter.</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trong"/>
                <w:b/>
                <w:bCs/>
                <w:color w:val="000000"/>
                <w:sz w:val="20"/>
                <w:szCs w:val="20"/>
              </w:rPr>
              <w:t>Project Name: Connected Vehicle Platform</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CVP is an event driven solution provided by GCS to expose vehicle telemetric data including GPS location, fuel level, battery level warnings etc. via Kafka.</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Key features on which I have worked are mentioned below:</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Snowflake integration for data analysis.</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Grafana dashboard for monitoring</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Data processing pipeline to process data from Kafka and save in MongoDB</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Creation of AWS resources using Terraform scripts.</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Automate deployment of code and terraform execution using GitHub Workflow</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Role : Architect</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Tech Stack : Python, MongoDB, Terraform, Python, Github-Action, Grafana AWS,</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Kafka, Serverless Micro-Service Architecture</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trong"/>
                <w:b/>
                <w:bCs/>
                <w:color w:val="000000"/>
                <w:sz w:val="20"/>
                <w:szCs w:val="20"/>
              </w:rPr>
              <w:t>Project Name: CTDSP</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The objective to develop platform where on-boarded fleet customer can track real time their fleet and having fleet management dashboards to manage fleet health, maintenance and repairs and generate revenues.</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Key features on which I have worked are mentioned below:</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On-board multiple customers on CTDSP.</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Automation for creation of CloudWatch dashboard via python.</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Perform task to reduce overall cost AWS Service Consumption Cost.</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Automation of unused/unwanted resource clean-up on AWS platform via python</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Tech Stack : Python, MySql 5.8, Terraform, Java 8, Spring-Boot, AWS,</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trong"/>
                <w:b/>
                <w:bCs/>
                <w:color w:val="000000"/>
                <w:sz w:val="20"/>
                <w:szCs w:val="20"/>
              </w:rPr>
              <w:t>Project Name: CTDSP-INTracker</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The objective To Design &amp; Develop a key workflow to invoke the details of upcoming Invoices to-be validated and reflect the conditions of success or if an invoice validation failure with appropriate re-try mechanism and send the final invoice to CTDSP team and generate revenue report monthly, quarterly and yearly basis.</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Key features on which I have worked are mentioned below:</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Daily reminder to P&amp;L team to send Correct invoice.</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Read invoice automatically when invoiced placed.</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Validate correctness of invoice.</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Send final correct invoice to Client.</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Generate revenue report</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Tech Stack: Java 8, WindowBuilder, MSAccess, PowerShell Script, Python</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trong"/>
                <w:b/>
                <w:bCs/>
                <w:color w:val="000000"/>
                <w:sz w:val="20"/>
                <w:szCs w:val="20"/>
              </w:rPr>
              <w:t>Project Name: Thread</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The objective to develop this Application for Medical Drugs Efficacy analysis, reporting and survey etc. This application is developed in web as well as Mobile app.</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Tech Stack : Spring Boot, Spring Data JPA, MySql 5.8, Micro-Service Architecture</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trong"/>
                <w:b/>
                <w:bCs/>
                <w:color w:val="000000"/>
                <w:sz w:val="20"/>
                <w:szCs w:val="20"/>
              </w:rPr>
              <w:t>Project Name: (NHA - ERP)</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This Project is used to simplify NHA's administering day-to-day operations in various divisions such as Administration, Finance, IEC etc.</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Tech Stack: Spring Boot, Spring Data JPA, Postgres, SVN</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trong"/>
                <w:b/>
                <w:bCs/>
                <w:color w:val="000000"/>
                <w:sz w:val="20"/>
                <w:szCs w:val="20"/>
              </w:rPr>
              <w:t>Project Name: PaymentGateway</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PaymentGateway is wrapper tool which is accessed by all the application of MCD for making payment all the payment process route via this application and get response from bank via this. I have integrated HDFC and Axis Bank in this project</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Tech Stack: Spring MVC, Spring Data JPA, Postgres, SVN</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trong"/>
                <w:b/>
                <w:bCs/>
                <w:color w:val="000000"/>
                <w:sz w:val="20"/>
                <w:szCs w:val="20"/>
              </w:rPr>
              <w:t>Project Name: MAPPLE</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The Objective of developing "MAPPLE ROAD NETWORK DATA" tool for </w:t>
            </w:r>
            <w:r>
              <w:rPr>
                <w:rStyle w:val="documentstrong"/>
                <w:b/>
                <w:bCs/>
                <w:color w:val="000000"/>
                <w:sz w:val="20"/>
                <w:szCs w:val="20"/>
              </w:rPr>
              <w:t>JAPAN</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is to provide: - Migrate “Raw data” format of Mapple into “Multi Shape” format The “End User” with global navigational format The advance functionality The Expanded business for PND and iPhone mobile apps</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Tech Stack: Java, SVN, GeoTools, ArcGIS.</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trong"/>
                <w:b/>
                <w:bCs/>
                <w:color w:val="000000"/>
                <w:sz w:val="20"/>
                <w:szCs w:val="20"/>
              </w:rPr>
              <w:t>Project Name: Cybot</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This is RPA solution tool for our organization which do automatic production what the human can do. We have automated around 20% of our man-hours.</w:t>
            </w:r>
          </w:p>
          <w:p>
            <w:pPr>
              <w:pStyle w:val="p"/>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Tech Stack: Java 8, Selenium v 3.14, Sikuli 1.0., Postgres 9.5</w:t>
            </w:r>
          </w:p>
          <w:p>
            <w:pPr>
              <w:pStyle w:val="documentleft-boxsectionnth-last-child1bottomlowborder"/>
              <w:pBdr>
                <w:top w:val="none" w:sz="0" w:space="5" w:color="auto"/>
                <w:left w:val="none" w:sz="0" w:space="0" w:color="auto"/>
                <w:bottom w:val="single" w:sz="8" w:space="0" w:color="094D73"/>
                <w:right w:val="none" w:sz="0" w:space="0" w:color="auto"/>
              </w:pBdr>
              <w:spacing w:before="0" w:after="0" w:line="20" w:lineRule="atLeast"/>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sz w:val="2"/>
                <w:szCs w:val="2"/>
                <w:bdr w:val="none" w:sz="0" w:space="0" w:color="auto"/>
                <w:vertAlign w:val="baseline"/>
              </w:rPr>
              <w:t> </w:t>
            </w:r>
          </w:p>
        </w:tc>
        <w:tc>
          <w:tcPr>
            <w:tcW w:w="690" w:type="dxa"/>
            <w:noWrap w:val="0"/>
            <w:tcMar>
              <w:top w:w="0" w:type="dxa"/>
              <w:left w:w="0" w:type="dxa"/>
              <w:bottom w:w="0" w:type="dxa"/>
              <w:right w:w="0" w:type="dxa"/>
            </w:tcMar>
            <w:vAlign w:val="top"/>
            <w:hideMark/>
          </w:tcPr>
          <w:p>
            <w:pPr>
              <w:pStyle w:val="leftboxrightpaddingcellParagraph"/>
              <w:pBdr>
                <w:top w:val="none" w:sz="0" w:space="0" w:color="auto"/>
                <w:left w:val="none" w:sz="0" w:space="0" w:color="auto"/>
                <w:bottom w:val="none" w:sz="0" w:space="0" w:color="auto"/>
                <w:right w:val="none" w:sz="0" w:space="0" w:color="auto"/>
              </w:pBdr>
              <w:spacing w:line="260" w:lineRule="atLeast"/>
              <w:ind w:left="0" w:right="0"/>
              <w:textAlignment w:val="auto"/>
              <w:rPr>
                <w:rStyle w:val="leftboxrightpaddingcell"/>
                <w:rFonts w:ascii="Fira Sans Light" w:eastAsia="Fira Sans Light" w:hAnsi="Fira Sans Light" w:cs="Fira Sans Light"/>
                <w:b w:val="0"/>
                <w:bCs w:val="0"/>
                <w:color w:val="000000"/>
                <w:sz w:val="20"/>
                <w:szCs w:val="20"/>
                <w:bdr w:val="none" w:sz="0" w:space="0" w:color="auto"/>
                <w:vertAlign w:val="baseline"/>
              </w:rPr>
            </w:pPr>
          </w:p>
        </w:tc>
        <w:tc>
          <w:tcPr>
            <w:tcW w:w="3186" w:type="dxa"/>
            <w:tcMar>
              <w:top w:w="0" w:type="dxa"/>
              <w:left w:w="0" w:type="dxa"/>
              <w:bottom w:w="0" w:type="dxa"/>
              <w:right w:w="0" w:type="dxa"/>
            </w:tcMar>
            <w:vAlign w:val="top"/>
            <w:hideMark/>
          </w:tcPr>
          <w:p>
            <w:pPr>
              <w:pStyle w:val="documentleft-boxsectionnth-child1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Contact</w:t>
            </w:r>
            <w:r>
              <w:rPr>
                <w:rStyle w:val="documentsectiontitle"/>
                <w:b/>
                <w:bCs/>
                <w:caps/>
                <w:highlight w:val="white"/>
              </w:rPr>
              <w:t> </w:t>
            </w:r>
            <w:r>
              <w:pict>
                <v:rect id="_x0000_s1030" style="width:159.3pt;height:11.5pt;margin-top:1.75pt;margin-left:0;mso-position-vertical-relative:line;position:absolute;z-index:-251653120" filled="t" fillcolor="#dae4ea" stroked="f">
                  <v:path strokeok="f"/>
                </v:rect>
              </w:pict>
            </w:r>
          </w:p>
          <w:p>
            <w:pPr>
              <w:pStyle w:val="documentaddress"/>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rPr>
              <w:t>Address</w:t>
            </w:r>
            <w:r>
              <w:rPr>
                <w:rStyle w:val="documentbeforecolonspace"/>
                <w:rFonts w:ascii="Fira Sans" w:eastAsia="Fira Sans" w:hAnsi="Fira Sans" w:cs="Fira Sans"/>
                <w:b/>
                <w:bCs/>
                <w:vanish/>
                <w:color w:val="000000"/>
              </w:rPr>
              <w:t xml:space="preserve"> </w:t>
            </w:r>
            <w:r>
              <w:rPr>
                <w:rStyle w:val="documenttxtBold"/>
                <w:b/>
                <w:bCs/>
                <w:color w:val="000000"/>
              </w:rPr>
              <w:t xml:space="preserve">: </w:t>
            </w:r>
            <w:r>
              <w:rPr>
                <w:rStyle w:val="span"/>
                <w:rFonts w:ascii="Fira Sans Light" w:eastAsia="Fira Sans Light" w:hAnsi="Fira Sans Light" w:cs="Fira Sans Light"/>
                <w:b w:val="0"/>
                <w:bCs w:val="0"/>
                <w:color w:val="000000"/>
              </w:rPr>
              <w:t>New Delhi, Delhi 110044</w:t>
            </w:r>
            <w:r>
              <w:rPr>
                <w:rStyle w:val="documentaddressadrsDetails"/>
                <w:rFonts w:ascii="Fira Sans Light" w:eastAsia="Fira Sans Light" w:hAnsi="Fira Sans Light" w:cs="Fira Sans Light"/>
                <w:b w:val="0"/>
                <w:bCs w:val="0"/>
                <w:color w:val="000000"/>
              </w:rPr>
              <w:t xml:space="preserve"> </w:t>
            </w:r>
            <w:r>
              <w:rPr>
                <w:rStyle w:val="span"/>
                <w:rFonts w:ascii="Fira Sans" w:eastAsia="Fira Sans" w:hAnsi="Fira Sans" w:cs="Fira Sans"/>
                <w:b/>
                <w:bCs/>
                <w:vanish/>
                <w:color w:val="000000"/>
              </w:rPr>
              <w:t>Address</w:t>
            </w:r>
            <w:r>
              <w:rPr>
                <w:rStyle w:val="documentbeforecolonspace"/>
                <w:rFonts w:ascii="Fira Sans" w:eastAsia="Fira Sans" w:hAnsi="Fira Sans" w:cs="Fira Sans"/>
                <w:b/>
                <w:bCs/>
                <w:vanish/>
                <w:color w:val="000000"/>
              </w:rPr>
              <w:t xml:space="preserve"> </w:t>
            </w:r>
            <w:r>
              <w:rPr>
                <w:rStyle w:val="documenttxtBold"/>
                <w:b/>
                <w:bCs/>
                <w:vanish/>
                <w:color w:val="000000"/>
              </w:rPr>
              <w:t xml:space="preserve">: </w:t>
            </w:r>
            <w:r>
              <w:rPr>
                <w:rStyle w:val="span"/>
                <w:rFonts w:ascii="Fira Sans Light" w:eastAsia="Fira Sans Light" w:hAnsi="Fira Sans Light" w:cs="Fira Sans Light"/>
                <w:b w:val="0"/>
                <w:bCs w:val="0"/>
                <w:vanish/>
                <w:color w:val="000000"/>
              </w:rPr>
              <w:t>New Delhi, Delhi 110044</w:t>
            </w:r>
            <w:r>
              <w:rPr>
                <w:rStyle w:val="documentaddressadrsDetails"/>
                <w:rFonts w:ascii="Fira Sans Light" w:eastAsia="Fira Sans Light" w:hAnsi="Fira Sans Light" w:cs="Fira Sans Light"/>
                <w:b w:val="0"/>
                <w:bCs w:val="0"/>
                <w:vanish/>
                <w:color w:val="000000"/>
              </w:rPr>
              <w:t xml:space="preserve"> </w:t>
            </w:r>
          </w:p>
          <w:p>
            <w:pPr>
              <w:pStyle w:val="documentpaddedline"/>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sz w:val="20"/>
                <w:szCs w:val="20"/>
              </w:rPr>
              <w:t>Phone</w:t>
            </w:r>
            <w:r>
              <w:rPr>
                <w:rStyle w:val="documentbeforecolonspace"/>
                <w:rFonts w:ascii="Fira Sans" w:eastAsia="Fira Sans" w:hAnsi="Fira Sans" w:cs="Fira Sans"/>
                <w:b/>
                <w:bCs/>
                <w:vanish/>
                <w:color w:val="000000"/>
                <w:sz w:val="20"/>
                <w:szCs w:val="20"/>
              </w:rPr>
              <w:t xml:space="preserve"> </w:t>
            </w:r>
            <w:r>
              <w:rPr>
                <w:rStyle w:val="documenttxtBold"/>
                <w:b/>
                <w:bCs/>
                <w:color w:val="000000"/>
                <w:sz w:val="20"/>
                <w:szCs w:val="20"/>
              </w:rPr>
              <w:t xml:space="preserve">: </w:t>
            </w:r>
            <w:r>
              <w:rPr>
                <w:rStyle w:val="span"/>
                <w:rFonts w:ascii="Fira Sans Light" w:eastAsia="Fira Sans Light" w:hAnsi="Fira Sans Light" w:cs="Fira Sans Light"/>
                <w:b w:val="0"/>
                <w:bCs w:val="0"/>
                <w:color w:val="000000"/>
                <w:sz w:val="20"/>
                <w:szCs w:val="20"/>
              </w:rPr>
              <w:t>+91-9555392721</w:t>
            </w:r>
          </w:p>
          <w:p>
            <w:pPr>
              <w:pStyle w:val="documentpaddedline"/>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Email</w:t>
            </w:r>
            <w:r>
              <w:rPr>
                <w:rStyle w:val="documentbeforecolonspace"/>
                <w:rFonts w:ascii="Fira Sans" w:eastAsia="Fira Sans" w:hAnsi="Fira Sans" w:cs="Fira Sans"/>
                <w:b/>
                <w:bCs/>
                <w:vanish/>
                <w:color w:val="000000"/>
                <w:sz w:val="20"/>
                <w:szCs w:val="20"/>
              </w:rPr>
              <w:t xml:space="preserve"> </w:t>
            </w:r>
            <w:r>
              <w:rPr>
                <w:rStyle w:val="documenttxtBold"/>
                <w:b/>
                <w:bCs/>
                <w:color w:val="000000"/>
                <w:sz w:val="20"/>
                <w:szCs w:val="20"/>
              </w:rPr>
              <w:t xml:space="preserve">: </w:t>
            </w:r>
            <w:r>
              <w:rPr>
                <w:rStyle w:val="span"/>
                <w:rFonts w:ascii="Fira Sans Light" w:eastAsia="Fira Sans Light" w:hAnsi="Fira Sans Light" w:cs="Fira Sans Light"/>
                <w:b w:val="0"/>
                <w:bCs w:val="0"/>
                <w:color w:val="000000"/>
                <w:sz w:val="20"/>
                <w:szCs w:val="20"/>
              </w:rPr>
              <w:t>ambarishkmr7@gmail.com</w:t>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right-box"/>
                <w:rFonts w:ascii="Fira Sans Light" w:eastAsia="Fira Sans Light" w:hAnsi="Fira Sans Light" w:cs="Fira Sans Light"/>
                <w:b w:val="0"/>
                <w:bCs w:val="0"/>
                <w:vanish/>
                <w:color w:val="000000"/>
                <w:sz w:val="2"/>
                <w:szCs w:val="2"/>
                <w:bdr w:val="none" w:sz="0" w:space="0" w:color="auto"/>
                <w:vertAlign w:val="baseline"/>
              </w:rPr>
            </w:pPr>
            <w:r>
              <w:rPr>
                <w:rStyle w:val="documentrigh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Skills</w:t>
            </w:r>
            <w:r>
              <w:rPr>
                <w:rStyle w:val="documentsectiontitle"/>
                <w:b/>
                <w:bCs/>
                <w:caps/>
                <w:highlight w:val="white"/>
              </w:rPr>
              <w:t> </w:t>
            </w:r>
            <w:r>
              <w:pict>
                <v:rect id="_x0000_s1031" style="width:159.3pt;height:11.5pt;margin-top:1.75pt;margin-left:0;mso-position-vertical-relative:line;position:absolute;z-index:-251652096" filled="t" fillcolor="#dae4ea" stroked="f">
                  <v:path strokeok="f"/>
                </v:rect>
              </w:pict>
            </w:r>
          </w:p>
          <w:p>
            <w:pPr>
              <w:pStyle w:val="div"/>
              <w:pBdr>
                <w:top w:val="none" w:sz="0" w:space="0" w:color="auto"/>
                <w:left w:val="none" w:sz="0" w:space="0" w:color="auto"/>
                <w:bottom w:val="none" w:sz="0" w:space="0" w:color="auto"/>
                <w:right w:val="none" w:sz="0" w:space="0" w:color="auto"/>
              </w:pBdr>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Languages &amp; Frameworks: Java, Python, Spring Boot, Spring MVC, Hibernate, JPA, JQuery</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Cloud &amp; DevOps: AWS, Azure (basic), Google Cloud Computing, Terraform, GitHub Actions, CI/CD</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Databases: PostgreSQL, MySQL, SQL Server, MongoDB</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Messaging/Streaming: Confluent Kafka</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6"/>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Methodologies: Agile</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6"/>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Soft Skills: Team Leadership, Program Management, Client Interaction, Documentation</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6"/>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Containerization: Docker &amp; Kubernetes</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5"/>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Observability: Grafana, Prometheus, AWS Cloudwatch Metrics creation.</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5"/>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GenAI : Github co-pilot</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6"/>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Code Quality Tool : SonarQube, PMD Checklist</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6"/>
                          <a:stretch>
                            <a:fillRect/>
                          </a:stretch>
                        </pic:blipFill>
                        <pic:spPr>
                          <a:xfrm>
                            <a:off x="0" y="0"/>
                            <a:ext cx="2017435" cy="76775"/>
                          </a:xfrm>
                          <a:prstGeom prst="rect">
                            <a:avLst/>
                          </a:prstGeom>
                        </pic:spPr>
                      </pic:pic>
                    </a:graphicData>
                  </a:graphic>
                </wp:inline>
              </w:drawing>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right-box"/>
                <w:rFonts w:ascii="Fira Sans Light" w:eastAsia="Fira Sans Light" w:hAnsi="Fira Sans Light" w:cs="Fira Sans Light"/>
                <w:b w:val="0"/>
                <w:bCs w:val="0"/>
                <w:vanish/>
                <w:color w:val="000000"/>
                <w:sz w:val="2"/>
                <w:szCs w:val="2"/>
                <w:bdr w:val="none" w:sz="0" w:space="0" w:color="auto"/>
                <w:vertAlign w:val="baseline"/>
              </w:rPr>
            </w:pPr>
            <w:r>
              <w:rPr>
                <w:rStyle w:val="documentrigh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Education</w:t>
            </w:r>
            <w:r>
              <w:rPr>
                <w:rStyle w:val="documentsectiontitle"/>
                <w:b/>
                <w:bCs/>
                <w:caps/>
                <w:highlight w:val="white"/>
              </w:rPr>
              <w:t> </w:t>
            </w:r>
            <w:r>
              <w:pict>
                <v:rect id="_x0000_s1032" style="width:159.3pt;height:11.5pt;margin-top:1.75pt;margin-left:0;mso-position-vertical-relative:line;position:absolute;z-index:-251651072" filled="t" fillcolor="#dae4ea" stroked="f">
                  <v:path strokeok="f"/>
                </v:rect>
              </w:pic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ivdocumentdegree"/>
                <w:b w:val="0"/>
                <w:bCs w:val="0"/>
                <w:color w:val="000000"/>
                <w:sz w:val="20"/>
                <w:szCs w:val="20"/>
              </w:rPr>
              <w:t>Master in Information Technology</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01/2003</w:t>
            </w:r>
            <w:r>
              <w:rPr>
                <w:rStyle w:val="divdocumentjobdates"/>
                <w:b w:val="0"/>
                <w:bCs w:val="0"/>
                <w:color w:val="000000"/>
                <w:sz w:val="20"/>
                <w:szCs w:val="20"/>
              </w:rPr>
              <w:t xml:space="preserve"> </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companyname"/>
                <w:b/>
                <w:bCs/>
                <w:color w:val="000000"/>
                <w:sz w:val="20"/>
                <w:szCs w:val="20"/>
              </w:rPr>
              <w:t>Manipal Academy of Higher Education</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pBdr>
                <w:top w:val="none" w:sz="0" w:space="15" w:color="auto"/>
                <w:left w:val="none" w:sz="0" w:space="0" w:color="auto"/>
                <w:bottom w:val="none" w:sz="0" w:space="0" w:color="auto"/>
                <w:right w:val="none" w:sz="0" w:space="0" w:color="auto"/>
              </w:pBdr>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ivdocumentdegree"/>
                <w:b w:val="0"/>
                <w:bCs w:val="0"/>
                <w:color w:val="000000"/>
                <w:sz w:val="20"/>
                <w:szCs w:val="20"/>
              </w:rPr>
              <w:t>Graduation</w:t>
            </w:r>
            <w:r>
              <w:rPr>
                <w:rStyle w:val="span"/>
                <w:rFonts w:ascii="Fira Sans Light" w:eastAsia="Fira Sans Light" w:hAnsi="Fira Sans Light" w:cs="Fira Sans Light"/>
                <w:b w:val="0"/>
                <w:bCs w:val="0"/>
                <w:color w:val="000000"/>
                <w:sz w:val="20"/>
                <w:szCs w:val="20"/>
              </w:rPr>
              <w:t xml:space="preserve">, </w:t>
            </w:r>
            <w:r>
              <w:rPr>
                <w:rStyle w:val="divdocumentprogramline"/>
                <w:b w:val="0"/>
                <w:bCs w:val="0"/>
                <w:color w:val="000000"/>
                <w:sz w:val="20"/>
                <w:szCs w:val="20"/>
              </w:rPr>
              <w:t>Geography as Honors</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01/2000</w:t>
            </w:r>
            <w:r>
              <w:rPr>
                <w:rStyle w:val="divdocumentjobdates"/>
                <w:b w:val="0"/>
                <w:bCs w:val="0"/>
                <w:color w:val="000000"/>
                <w:sz w:val="20"/>
                <w:szCs w:val="20"/>
              </w:rPr>
              <w:t xml:space="preserve"> </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companyname"/>
                <w:b/>
                <w:bCs/>
                <w:color w:val="000000"/>
                <w:sz w:val="20"/>
                <w:szCs w:val="20"/>
              </w:rPr>
              <w:t>Ranchi University</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r>
              <w:rPr>
                <w:rStyle w:val="span"/>
                <w:rFonts w:ascii="Fira Sans Light" w:eastAsia="Fira Sans Light" w:hAnsi="Fira Sans Light" w:cs="Fira Sans Light"/>
                <w:b w:val="0"/>
                <w:bCs w:val="0"/>
                <w:color w:val="000000"/>
                <w:sz w:val="20"/>
                <w:szCs w:val="20"/>
              </w:rPr>
              <w:t xml:space="preserve">- </w:t>
            </w:r>
            <w:r>
              <w:rPr>
                <w:rStyle w:val="divdocumenteduc-secjobcity"/>
                <w:b w:val="0"/>
                <w:bCs w:val="0"/>
                <w:color w:val="000000"/>
                <w:sz w:val="20"/>
                <w:szCs w:val="20"/>
              </w:rPr>
              <w:t>Ranchi</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right-box"/>
                <w:rFonts w:ascii="Fira Sans Light" w:eastAsia="Fira Sans Light" w:hAnsi="Fira Sans Light" w:cs="Fira Sans Light"/>
                <w:b w:val="0"/>
                <w:bCs w:val="0"/>
                <w:vanish/>
                <w:color w:val="000000"/>
                <w:sz w:val="2"/>
                <w:szCs w:val="2"/>
                <w:bdr w:val="none" w:sz="0" w:space="0" w:color="auto"/>
                <w:vertAlign w:val="baseline"/>
              </w:rPr>
            </w:pPr>
            <w:r>
              <w:rPr>
                <w:rStyle w:val="documentrigh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Accomplishments</w:t>
            </w:r>
            <w:r>
              <w:rPr>
                <w:rStyle w:val="documentsectiontitle"/>
                <w:b/>
                <w:bCs/>
                <w:caps/>
                <w:highlight w:val="white"/>
              </w:rPr>
              <w:t> </w:t>
            </w:r>
            <w:r>
              <w:pict>
                <v:rect id="_x0000_s1033" style="width:159.3pt;height:11.5pt;margin-top:1.75pt;margin-left:0;mso-position-vertical-relative:line;position:absolute;z-index:-251650048" filled="t" fillcolor="#dae4ea" stroked="f">
                  <v:path strokeok="f"/>
                </v:rect>
              </w:pict>
            </w:r>
          </w:p>
          <w:p>
            <w:pPr>
              <w:pStyle w:val="p"/>
              <w:pBdr>
                <w:top w:val="none" w:sz="0" w:space="0" w:color="auto"/>
                <w:left w:val="none" w:sz="0" w:space="0" w:color="auto"/>
                <w:bottom w:val="none" w:sz="0" w:space="0" w:color="auto"/>
                <w:right w:val="none" w:sz="0" w:space="0" w:color="auto"/>
              </w:pBdr>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Developed Cybot Tool for automated production that saves 1 lakh hours/year and got associate of the year award.</w:t>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right-box"/>
                <w:rFonts w:ascii="Fira Sans Light" w:eastAsia="Fira Sans Light" w:hAnsi="Fira Sans Light" w:cs="Fira Sans Light"/>
                <w:b w:val="0"/>
                <w:bCs w:val="0"/>
                <w:vanish/>
                <w:color w:val="000000"/>
                <w:sz w:val="2"/>
                <w:szCs w:val="2"/>
                <w:bdr w:val="none" w:sz="0" w:space="0" w:color="auto"/>
                <w:vertAlign w:val="baseline"/>
              </w:rPr>
            </w:pPr>
            <w:r>
              <w:rPr>
                <w:rStyle w:val="documentrigh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after="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Languages</w:t>
            </w:r>
            <w:r>
              <w:rPr>
                <w:rStyle w:val="documentsectiontitle"/>
                <w:b/>
                <w:bCs/>
                <w:caps/>
                <w:highlight w:val="white"/>
              </w:rPr>
              <w:t> </w:t>
            </w:r>
            <w:r>
              <w:pict>
                <v:rect id="_x0000_s1034" style="width:159.3pt;height:11.5pt;margin-top:1.75pt;margin-left:0;mso-position-vertical-relative:line;position:absolute;z-index:-251649024" filled="t" fillcolor="#dae4ea" stroked="f">
                  <v:path strokeok="f"/>
                </v:rect>
              </w:pict>
            </w:r>
          </w:p>
          <w:p>
            <w:pPr>
              <w:pStyle w:val="div"/>
              <w:pBdr>
                <w:top w:val="none" w:sz="0" w:space="0" w:color="auto"/>
                <w:left w:val="none" w:sz="0" w:space="0" w:color="auto"/>
                <w:bottom w:val="none" w:sz="0" w:space="0" w:color="auto"/>
                <w:right w:val="none" w:sz="0" w:space="0" w:color="auto"/>
              </w:pBdr>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ectionlangSecparagraphnotnativeLangParafieldfieldFRFM"/>
                <w:rFonts w:ascii="Fira Sans Light" w:eastAsia="Fira Sans Light" w:hAnsi="Fira Sans Light" w:cs="Fira Sans Light"/>
                <w:b w:val="0"/>
                <w:bCs w:val="0"/>
                <w:color w:val="000000"/>
                <w:sz w:val="20"/>
                <w:szCs w:val="20"/>
              </w:rPr>
              <w:t>English</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7"/>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3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Bilingual or Proficient (C2)</w:t>
            </w:r>
          </w:p>
          <w:p>
            <w:pPr>
              <w:pStyle w:val="div"/>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ectionlangSecparagraphnotnativeLangParafieldfieldFRFM"/>
                <w:rFonts w:ascii="Fira Sans Light" w:eastAsia="Fira Sans Light" w:hAnsi="Fira Sans Light" w:cs="Fira Sans Light"/>
                <w:b w:val="0"/>
                <w:bCs w:val="0"/>
                <w:color w:val="000000"/>
                <w:sz w:val="20"/>
                <w:szCs w:val="20"/>
              </w:rPr>
              <w:t>Hindi</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7"/>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3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Bilingual or Proficient (C2)</w:t>
            </w:r>
          </w:p>
          <w:p>
            <w:pPr>
              <w:pStyle w:val="div"/>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ectionlangSecparagraphnotnativeLangParafieldfieldFRFM"/>
                <w:rFonts w:ascii="Fira Sans Light" w:eastAsia="Fira Sans Light" w:hAnsi="Fira Sans Light" w:cs="Fira Sans Light"/>
                <w:b w:val="0"/>
                <w:bCs w:val="0"/>
                <w:color w:val="000000"/>
                <w:sz w:val="20"/>
                <w:szCs w:val="20"/>
              </w:rPr>
              <w:t>Bengali</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8"/>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3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Upper intermediate (B2)</w:t>
            </w:r>
          </w:p>
          <w:p>
            <w:pPr>
              <w:pStyle w:val="documentleft-boxsectionnth-last-child1bottomlowborder"/>
              <w:pBdr>
                <w:top w:val="none" w:sz="0" w:space="5" w:color="auto"/>
                <w:left w:val="none" w:sz="0" w:space="0" w:color="auto"/>
                <w:bottom w:val="single" w:sz="8" w:space="0" w:color="094D73"/>
                <w:right w:val="none" w:sz="0" w:space="0" w:color="auto"/>
              </w:pBdr>
              <w:spacing w:before="0" w:after="0" w:line="20" w:lineRule="atLeast"/>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sz w:val="2"/>
                <w:szCs w:val="2"/>
                <w:bdr w:val="none" w:sz="0" w:space="0" w:color="auto"/>
                <w:vertAlign w:val="baseline"/>
              </w:rPr>
              <w:t> </w:t>
            </w:r>
          </w:p>
        </w:tc>
      </w:tr>
    </w:tbl>
    <w:p>
      <w:pPr>
        <w:rPr>
          <w:vanish/>
        </w:rPr>
      </w:pPr>
    </w:p>
    <w:tbl>
      <w:tblPr>
        <w:tblStyle w:val="documentparentContainer"/>
        <w:tblCellMar>
          <w:top w:w="0" w:type="dxa"/>
          <w:left w:w="0" w:type="dxa"/>
          <w:bottom w:w="0" w:type="dxa"/>
          <w:right w:w="0" w:type="dxa"/>
        </w:tblCellMar>
        <w:tblLook w:val="05E0"/>
      </w:tblPr>
      <w:tblGrid>
        <w:gridCol w:w="1000"/>
      </w:tblGrid>
      <w:tr>
        <w:tblPrEx>
          <w:tblCellMar>
            <w:top w:w="0" w:type="dxa"/>
            <w:left w:w="0" w:type="dxa"/>
            <w:bottom w:w="0" w:type="dxa"/>
            <w:right w:w="0" w:type="dxa"/>
          </w:tblCellMar>
          <w:tblLook w:val="05E0"/>
        </w:tblPrEx>
        <w:tc>
          <w:tcPr>
            <w:tcW w:w="5000" w:type="pct"/>
            <w:tcMar>
              <w:top w:w="0" w:type="dxa"/>
              <w:left w:w="0" w:type="dxa"/>
              <w:bottom w:w="0" w:type="dxa"/>
              <w:right w:w="0" w:type="dxa"/>
            </w:tcMar>
            <w:vAlign w:val="bottom"/>
            <w:hideMark/>
          </w:tcPr>
          <w:p>
            <w:pPr>
              <w:rPr>
                <w:rFonts w:ascii="Fira Sans Light" w:eastAsia="Fira Sans Light" w:hAnsi="Fira Sans Light" w:cs="Fira Sans Light"/>
                <w:b w:val="0"/>
                <w:bCs w:val="0"/>
                <w:color w:val="000000"/>
                <w:bdr w:val="none" w:sz="0" w:space="0" w:color="auto"/>
                <w:vertAlign w:val="baseline"/>
              </w:rPr>
            </w:pPr>
          </w:p>
        </w:tc>
      </w:tr>
    </w:tbl>
    <w:p>
      <w:pPr>
        <w:rPr>
          <w:rFonts w:ascii="Fira Sans Light" w:eastAsia="Fira Sans Light" w:hAnsi="Fira Sans Light" w:cs="Fira Sans Light"/>
          <w:b w:val="0"/>
          <w:bCs w:val="0"/>
          <w:color w:val="000000"/>
          <w:bdr w:val="none" w:sz="0" w:space="0" w:color="auto"/>
          <w:vertAlign w:val="baseline"/>
        </w:rPr>
      </w:pPr>
    </w:p>
    <w:p>
      <w:pPr>
        <w:spacing w:line="14" w:lineRule="exact"/>
      </w:pPr>
      <w:r>
        <w:rPr>
          <w:color w:val="FFFFFF"/>
          <w:sz w:val="2"/>
        </w:rPr>
        <w:t>#HRJ#ff68f673-5161-46ee-829b-3c05708adbac#</w:t>
      </w:r>
    </w:p>
    <w:sectPr>
      <w:type w:val="continuous"/>
      <w:pgSz w:w="11906" w:h="16838"/>
      <w:pgMar w:top="400" w:right="700" w:bottom="400" w:left="7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Fira Sans">
    <w:charset w:val="00"/>
    <w:family w:val="auto"/>
    <w:pitch w:val="default"/>
    <w:sig w:usb0="00000000" w:usb1="00000000" w:usb2="00000000" w:usb3="00000000" w:csb0="00000001" w:csb1="00000000"/>
    <w:embedRegular r:id="rId1" w:fontKey="{B400D42F-5B6B-4C1B-AA03-01702C0CCBCD}"/>
    <w:embedBold r:id="rId2" w:fontKey="{E74FCCB4-161F-450C-B15F-2193EE43A443}"/>
  </w:font>
  <w:font w:name="Fira Sans Light">
    <w:charset w:val="00"/>
    <w:family w:val="auto"/>
    <w:pitch w:val="default"/>
    <w:sig w:usb0="00000000" w:usb1="00000000" w:usb2="00000000" w:usb3="00000000" w:csb0="00000001" w:csb1="00000000"/>
    <w:embedRegular r:id="rId3" w:fontKey="{9480A10E-CDB2-406E-B6BE-56B82F9A90FE}"/>
  </w:font>
  <w:font w:name="Fira Sans Medium">
    <w:charset w:val="00"/>
    <w:family w:val="auto"/>
    <w:pitch w:val="default"/>
    <w:sig w:usb0="00000000" w:usb1="00000000" w:usb2="00000000" w:usb3="00000000" w:csb0="00000001" w:csb1="00000000"/>
    <w:embedRegular r:id="rId4" w:fontKey="{70FCFEBF-282A-426A-84CD-2AB640B03F55}"/>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paragraph">
    <w:name w:val="document_paragraph"/>
    <w:basedOn w:val="Normal"/>
    <w:pPr>
      <w:pBdr>
        <w:top w:val="none" w:sz="0" w:space="15" w:color="auto"/>
      </w:pBdr>
    </w:pPr>
  </w:style>
  <w:style w:type="character" w:customStyle="1" w:styleId="topbordercell">
    <w:name w:val="topbordercell"/>
    <w:basedOn w:val="DefaultParagraphFont"/>
    <w:rPr>
      <w:shd w:val="clear" w:color="auto" w:fill="094D73"/>
    </w:rPr>
  </w:style>
  <w:style w:type="character" w:customStyle="1" w:styleId="divCharacter">
    <w:name w:val="div Character"/>
    <w:basedOn w:val="DefaultParagraphFont"/>
    <w:rPr>
      <w:bdr w:val="none" w:sz="0" w:space="0" w:color="auto"/>
      <w:vertAlign w:val="baseline"/>
    </w:rPr>
  </w:style>
  <w:style w:type="table" w:customStyle="1" w:styleId="topBorderTable">
    <w:name w:val="topBorderTable"/>
    <w:basedOn w:val="TableNormal"/>
    <w:tblPr/>
  </w:style>
  <w:style w:type="paragraph" w:customStyle="1" w:styleId="documentname">
    <w:name w:val="document_name"/>
    <w:basedOn w:val="Normal"/>
    <w:pPr>
      <w:pBdr>
        <w:bottom w:val="none" w:sz="0" w:space="5" w:color="auto"/>
      </w:pBdr>
      <w:spacing w:line="520" w:lineRule="atLeast"/>
      <w:jc w:val="left"/>
    </w:pPr>
    <w:rPr>
      <w:rFonts w:ascii="Fira Sans" w:eastAsia="Fira Sans" w:hAnsi="Fira Sans" w:cs="Fira Sans"/>
      <w:b/>
      <w:bCs/>
      <w:caps/>
      <w:color w:val="094D73"/>
      <w:sz w:val="72"/>
      <w:szCs w:val="72"/>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pBdr>
        <w:bottom w:val="none" w:sz="0" w:space="5" w:color="auto"/>
      </w:pBdr>
      <w:jc w:val="left"/>
    </w:pPr>
    <w:rPr>
      <w:color w:val="094D73"/>
      <w:sz w:val="36"/>
      <w:szCs w:val="36"/>
    </w:rPr>
  </w:style>
  <w:style w:type="paragraph" w:customStyle="1" w:styleId="bottombordername">
    <w:name w:val="bottombordername"/>
    <w:basedOn w:val="Normal"/>
    <w:pPr>
      <w:pBdr>
        <w:top w:val="none" w:sz="0" w:space="3" w:color="auto"/>
        <w:bottom w:val="single" w:sz="8" w:space="0" w:color="8DA6B6"/>
      </w:pBdr>
      <w:spacing w:line="20" w:lineRule="atLeast"/>
    </w:pPr>
    <w:rPr>
      <w:sz w:val="2"/>
      <w:szCs w:val="2"/>
    </w:rPr>
  </w:style>
  <w:style w:type="character" w:customStyle="1" w:styleId="documentleft-box">
    <w:name w:val="document_left-box"/>
    <w:basedOn w:val="DefaultParagraphFont"/>
  </w:style>
  <w:style w:type="paragraph" w:customStyle="1" w:styleId="topborder">
    <w:name w:val="topborder"/>
    <w:basedOn w:val="Normal"/>
    <w:pPr>
      <w:pBdr>
        <w:top w:val="none" w:sz="0" w:space="5" w:color="auto"/>
        <w:bottom w:val="single" w:sz="8" w:space="0" w:color="8DA6B6"/>
      </w:pBdr>
      <w:spacing w:line="20" w:lineRule="atLeast"/>
    </w:pPr>
    <w:rPr>
      <w:vanish/>
      <w:sz w:val="2"/>
      <w:szCs w:val="2"/>
    </w:rPr>
  </w:style>
  <w:style w:type="paragraph" w:customStyle="1" w:styleId="documentleft-boxsectionnth-child1toppadding">
    <w:name w:val="document_left-box_section_nth-child(1)_toppadding"/>
    <w:basedOn w:val="Normal"/>
    <w:pPr>
      <w:spacing w:line="500" w:lineRule="atLeast"/>
    </w:pPr>
  </w:style>
  <w:style w:type="paragraph" w:customStyle="1" w:styleId="documentheading">
    <w:name w:val="document_heading"/>
    <w:basedOn w:val="Normal"/>
    <w:pPr>
      <w:pBdr>
        <w:bottom w:val="none" w:sz="0" w:space="4" w:color="auto"/>
      </w:pBdr>
      <w:spacing w:line="320" w:lineRule="atLeast"/>
    </w:pPr>
    <w:rPr>
      <w:rFonts w:ascii="Fira Sans" w:eastAsia="Fira Sans" w:hAnsi="Fira Sans" w:cs="Fira Sans"/>
      <w:b/>
      <w:bCs/>
      <w:sz w:val="36"/>
      <w:szCs w:val="36"/>
    </w:rPr>
  </w:style>
  <w:style w:type="character" w:customStyle="1" w:styleId="documentsectiontitle">
    <w:name w:val="document_sectiontitle"/>
    <w:basedOn w:val="DefaultParagraphFont"/>
    <w:rPr>
      <w:caps/>
      <w:color w:val="094D73"/>
      <w:spacing w:val="10"/>
      <w:sz w:val="28"/>
      <w:szCs w:val="28"/>
    </w:rPr>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documentstrong">
    <w:name w:val="document_strong"/>
    <w:basedOn w:val="DefaultParagraphFont"/>
    <w:rPr>
      <w:rFonts w:ascii="Fira Sans" w:eastAsia="Fira Sans" w:hAnsi="Fira Sans" w:cs="Fira Sans"/>
      <w:b/>
      <w:bCs/>
    </w:rPr>
  </w:style>
  <w:style w:type="paragraph" w:customStyle="1" w:styleId="bottomlowborder">
    <w:name w:val="bottomlowborder"/>
    <w:basedOn w:val="Normal"/>
    <w:pPr>
      <w:pBdr>
        <w:top w:val="none" w:sz="0" w:space="5" w:color="auto"/>
        <w:bottom w:val="single" w:sz="8" w:space="0" w:color="094D73"/>
      </w:pBdr>
      <w:spacing w:line="20" w:lineRule="atLeast"/>
    </w:pPr>
    <w:rPr>
      <w:sz w:val="2"/>
      <w:szCs w:val="2"/>
    </w:rPr>
  </w:style>
  <w:style w:type="paragraph" w:customStyle="1" w:styleId="documentsectiontoppadding">
    <w:name w:val="document_section_toppadding"/>
    <w:basedOn w:val="Normal"/>
    <w:pPr>
      <w:spacing w:line="500" w:lineRule="atLeast"/>
    </w:pPr>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b/>
      <w:bCs/>
    </w:rPr>
  </w:style>
  <w:style w:type="character" w:customStyle="1" w:styleId="divdocumentjobdates">
    <w:name w:val="div_document_jobdates"/>
    <w:basedOn w:val="DefaultParagraphFont"/>
    <w:rPr>
      <w:rFonts w:ascii="Fira Sans Medium" w:eastAsia="Fira Sans Medium" w:hAnsi="Fira Sans Medium" w:cs="Fira Sans Medium"/>
      <w:b w:val="0"/>
      <w:bCs w:val="0"/>
    </w:rPr>
  </w:style>
  <w:style w:type="character" w:customStyle="1" w:styleId="documenttotl-expr">
    <w:name w:val="document_totl-expr"/>
    <w:basedOn w:val="DefaultParagraphFont"/>
    <w:rPr>
      <w:b/>
      <w:bCs/>
      <w:color w:val="FFFFFF"/>
      <w:sz w:val="16"/>
      <w:szCs w:val="16"/>
    </w:rPr>
  </w:style>
  <w:style w:type="character" w:customStyle="1" w:styleId="documentcompanyname">
    <w:name w:val="document_companyname"/>
    <w:basedOn w:val="DefaultParagraphFont"/>
    <w:rPr>
      <w:rFonts w:ascii="Fira Sans" w:eastAsia="Fira Sans" w:hAnsi="Fira Sans" w:cs="Fira Sans"/>
      <w:b/>
      <w:bCs/>
    </w:rPr>
  </w:style>
  <w:style w:type="character" w:customStyle="1" w:styleId="divdocumentjobcity">
    <w:name w:val="div_document_jobcity"/>
    <w:basedOn w:val="DefaultParagraphFont"/>
    <w:rPr>
      <w:rFonts w:ascii="Fira Sans Medium" w:eastAsia="Fira Sans Medium" w:hAnsi="Fira Sans Medium" w:cs="Fira Sans Medium"/>
      <w:b w:val="0"/>
      <w:bCs w:val="0"/>
    </w:rPr>
  </w:style>
  <w:style w:type="character" w:customStyle="1" w:styleId="divdocumentjobstate">
    <w:name w:val="div_document_jobstate"/>
    <w:basedOn w:val="DefaultParagraphFont"/>
    <w:rPr>
      <w:rFonts w:ascii="Fira Sans Medium" w:eastAsia="Fira Sans Medium" w:hAnsi="Fira Sans Medium" w:cs="Fira Sans Medium"/>
      <w:b w:val="0"/>
      <w:bCs w:val="0"/>
    </w:rPr>
  </w:style>
  <w:style w:type="character" w:customStyle="1" w:styleId="divdocumentjoblocation">
    <w:name w:val="div_document_joblocation"/>
    <w:basedOn w:val="DefaultParagraphFont"/>
    <w:rPr>
      <w:rFonts w:ascii="Fira Sans Medium" w:eastAsia="Fira Sans Medium" w:hAnsi="Fira Sans Medium" w:cs="Fira Sans Medium"/>
      <w:b w:val="0"/>
      <w:bCs w:val="0"/>
    </w:rPr>
  </w:style>
  <w:style w:type="paragraph" w:customStyle="1" w:styleId="divdocumentulli">
    <w:name w:val="div_document_ul_li"/>
    <w:basedOn w:val="Normal"/>
    <w:pPr>
      <w:pBdr>
        <w:top w:val="none" w:sz="0" w:space="0" w:color="auto"/>
        <w:left w:val="none" w:sz="0" w:space="0" w:color="auto"/>
        <w:bottom w:val="none" w:sz="0" w:space="0" w:color="auto"/>
        <w:right w:val="none" w:sz="0" w:space="0" w:color="auto"/>
      </w:pBdr>
    </w:pPr>
  </w:style>
  <w:style w:type="paragraph" w:customStyle="1" w:styleId="documentleft-boxsectionnth-last-child1bottomlowborder">
    <w:name w:val="document_left-box_section_nth-last-child(1)_bottomlowborder"/>
    <w:basedOn w:val="Normal"/>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CNTC">
    <w:name w:val="document_right-box_SECTION_CNTC"/>
    <w:basedOn w:val="Normal"/>
    <w:pPr>
      <w:pBdr>
        <w:bottom w:val="none" w:sz="0" w:space="0" w:color="auto"/>
      </w:pBdr>
    </w:pPr>
  </w:style>
  <w:style w:type="paragraph" w:customStyle="1" w:styleId="documentaddress">
    <w:name w:val="document_address"/>
    <w:basedOn w:val="Normal"/>
    <w:pPr>
      <w:spacing w:line="26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SECTIONCNTCsection">
    <w:name w:val="document_SECTION_CNTC + section"/>
    <w:basedOn w:val="Normal"/>
  </w:style>
  <w:style w:type="paragraph" w:customStyle="1" w:styleId="documentskliSecparagraphfirstparagraph">
    <w:name w:val="document_skliSec_paragraph_firstparagraph"/>
    <w:basedOn w:val="Normal"/>
    <w:pPr>
      <w:pBdr>
        <w:top w:val="none" w:sz="0" w:space="0" w:color="auto"/>
      </w:pBdr>
    </w:pPr>
  </w:style>
  <w:style w:type="character" w:customStyle="1" w:styleId="documentfltRight">
    <w:name w:val="document_fltRight"/>
    <w:basedOn w:val="DefaultParagraphFont"/>
  </w:style>
  <w:style w:type="paragraph" w:customStyle="1" w:styleId="documentfieldsliced-rect">
    <w:name w:val="document_field + sliced-rect"/>
    <w:basedOn w:val="Normal"/>
  </w:style>
  <w:style w:type="character" w:customStyle="1" w:styleId="documentfieldsliced-rectCharacter">
    <w:name w:val="document_field + sliced-rect Character"/>
    <w:basedOn w:val="DefaultParagraphFont"/>
  </w:style>
  <w:style w:type="paragraph" w:customStyle="1" w:styleId="documentskliSecparagraph">
    <w:name w:val="document_skliSec_paragraph"/>
    <w:basedOn w:val="Normal"/>
    <w:pPr>
      <w:pBdr>
        <w:top w:val="none" w:sz="0" w:space="0" w:color="auto"/>
      </w:pBdr>
    </w:pPr>
  </w:style>
  <w:style w:type="character" w:customStyle="1" w:styleId="divdocumentdegree">
    <w:name w:val="div_document_degree"/>
    <w:basedOn w:val="DefaultParagraphFont"/>
    <w:rPr>
      <w:rFonts w:ascii="Fira Sans Medium" w:eastAsia="Fira Sans Medium" w:hAnsi="Fira Sans Medium" w:cs="Fira Sans Medium"/>
      <w:b w:val="0"/>
      <w:bCs w:val="0"/>
    </w:rPr>
  </w:style>
  <w:style w:type="character" w:customStyle="1" w:styleId="divdocumentprogramline">
    <w:name w:val="div_document_programline"/>
    <w:basedOn w:val="DefaultParagraphFont"/>
    <w:rPr>
      <w:rFonts w:ascii="Fira Sans Medium" w:eastAsia="Fira Sans Medium" w:hAnsi="Fira Sans Medium" w:cs="Fira Sans Medium"/>
      <w:b w:val="0"/>
      <w:bCs w:val="0"/>
    </w:rPr>
  </w:style>
  <w:style w:type="character" w:customStyle="1" w:styleId="divdocumenteduc-secjobcity">
    <w:name w:val="div_document_educ-sec_jobcity"/>
    <w:basedOn w:val="DefaultParagraphFont"/>
    <w:rPr>
      <w:rFonts w:ascii="Fira Sans Light" w:eastAsia="Fira Sans Light" w:hAnsi="Fira Sans Light" w:cs="Fira Sans Light"/>
      <w:b w:val="0"/>
      <w:bCs w:val="0"/>
    </w:rPr>
  </w:style>
  <w:style w:type="character" w:customStyle="1" w:styleId="divdocumenteduc-secjobstate">
    <w:name w:val="div_document_educ-sec_jobstate"/>
    <w:basedOn w:val="DefaultParagraphFont"/>
    <w:rPr>
      <w:rFonts w:ascii="Fira Sans Light" w:eastAsia="Fira Sans Light" w:hAnsi="Fira Sans Light" w:cs="Fira Sans Light"/>
      <w:b w:val="0"/>
      <w:bCs w:val="0"/>
    </w:rPr>
  </w:style>
  <w:style w:type="character" w:customStyle="1" w:styleId="divdocumenteduc-secjobcountry">
    <w:name w:val="div_document_educ-sec_jobcountry"/>
    <w:basedOn w:val="DefaultParagraphFont"/>
    <w:rPr>
      <w:rFonts w:ascii="Fira Sans Light" w:eastAsia="Fira Sans Light" w:hAnsi="Fira Sans Light" w:cs="Fira Sans Light"/>
      <w:b w:val="0"/>
      <w:bCs w:val="0"/>
    </w:rPr>
  </w:style>
  <w:style w:type="paragraph" w:customStyle="1" w:styleId="documentlangSecparagraphfirstparagraph">
    <w:name w:val="document_langSec_paragraph_firstparagraph"/>
    <w:basedOn w:val="Normal"/>
    <w:pPr>
      <w:pBdr>
        <w:top w:val="none" w:sz="0" w:space="0" w:color="auto"/>
      </w:pBdr>
    </w:pPr>
  </w:style>
  <w:style w:type="character" w:customStyle="1" w:styleId="documentsectionlangSecparagraphnotnativeLangParafieldfieldFRFM">
    <w:name w:val="document_section_langSec_paragraph_not(.nativeLangPara)_field_fieldFRFM"/>
    <w:basedOn w:val="DefaultParagraphFont"/>
    <w:rPr>
      <w:b w:val="0"/>
      <w:bCs w:val="0"/>
    </w:rPr>
  </w:style>
  <w:style w:type="paragraph" w:customStyle="1" w:styleId="documentlangSecparagraph">
    <w:name w:val="document_langSec_paragraph"/>
    <w:basedOn w:val="Normal"/>
    <w:pPr>
      <w:pBdr>
        <w:top w:val="none" w:sz="0" w:space="0" w:color="auto"/>
      </w:pBdr>
    </w:pPr>
  </w:style>
  <w:style w:type="table" w:customStyle="1" w:styleId="documentparentContainer">
    <w:name w:val="document_parentContainer"/>
    <w:basedOn w:val="TableNormal"/>
    <w:tblPr/>
  </w:style>
  <w:style w:type="character" w:customStyle="1" w:styleId="bottom-box">
    <w:name w:val="bottom-box"/>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theme" Target="theme/theme1.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Ambarish Kumar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ff68f673-5161-46ee-829b-3c05708adbac</vt:lpwstr>
  </property>
  <property fmtid="{D5CDD505-2E9C-101B-9397-08002B2CF9AE}" pid="3" name="x1ye=0">
    <vt:lpwstr>oLEAAB+LCAAAAAAABAAUm7Wag1AUhB+IArcSDe7ekeDu9vTLdilIAueemfln8y2JCTALkSzN04QgIhDPcRRFEBhKkxzOM+K3+qR6X7pJnY9C4mTJytjY1HrMZwogsj+0QYkioh5o+AG/1iBljgRQnhZsKN9uO1Gv7Lkad0+MeRpt+ayuRG1ZoE7IE0ETDspewv7jo3FnB12Kwxtmg2jiln42RZkKkJrl4nvgPxAgpgjBsqIrszJUcnceMr+KnX3</vt:lpwstr>
  </property>
  <property fmtid="{D5CDD505-2E9C-101B-9397-08002B2CF9AE}" pid="4" name="x1ye=1">
    <vt:lpwstr>1x/Zw/e1Bfq9Fnj9sRc41sSCMUBaPZEFS9H3dsoHGXYMgMjionzr+ycJ63wpi+e1hB6hc4tlpmbQ/ZgS/Q7OZuBPVNMN5OWvffuGFMr0USgVmE6jxNrtxiS90mDeOEJ6N3QKOKJNxZ0O1P6i8k2TxfqSDRPaOE0TYgRvd6OUmhbU0SmX267iwESwguxBvui4KQQIY3+qaCd8PXWP+9y0LzmpBPigvfVuaIuuZZyGgzwlnx4dsoC8jRixaSUoQMc</vt:lpwstr>
  </property>
  <property fmtid="{D5CDD505-2E9C-101B-9397-08002B2CF9AE}" pid="5" name="x1ye=10">
    <vt:lpwstr>+10jP6oemekuL40+r8+q4zdoc+jesVPBv+QaoA+6M6PDbWh7AYUxLrT19bAdU66HuiTi4hGUsEOOBPC1JFH88JOBgKGpF1w2thYCz8juk4C5N7hkNvWkweomt6BR3Cgige5KM3cQZclRPvnnxH20AXS9ikBt3443bz64cqV18RHXGrt++/z1qNmNxR9IaBirzCeqwuzhnRdxmR/qdVSLnMjsr5GYmO2k5NFmgr0dgmWERQvtoZyG4sBIVtv/AHK</vt:lpwstr>
  </property>
  <property fmtid="{D5CDD505-2E9C-101B-9397-08002B2CF9AE}" pid="6" name="x1ye=100">
    <vt:lpwstr>tGeGuDSR4zvo20c9kRYRX3hk3bA06w9jk5S8cyEzcxU6nD1TsIPM0GGytN1tPlxa2mV1WGYZn9kZmjI/d5HsJ7j4XCuWPBXDjWrXsIOWa8fRR3DRPg2s6TBpM0fkOM7HZhkmjNz8REaCPHaQiy5u7rdr8x79kDOqklPS05zkFXNHhKDUnRGdB025Z2LE1+YATYgqESqzYS1n3XV45xRw9NSRQGJyLkjWSa8rkZy/DwxuBbyWZdqTmarv8t3A2od</vt:lpwstr>
  </property>
  <property fmtid="{D5CDD505-2E9C-101B-9397-08002B2CF9AE}" pid="7" name="x1ye=101">
    <vt:lpwstr>0f8Y4ZCht1wPH7VWVerJAFLQG7+My2n4L42MsouYPywezbo8MGBJljZ5k8cb052PRtq+FTk297ggOZiPlkJr7b4CGHXIQ3MbrOT8oj19lDSX2AZorqLgpv8UiS6xw8/DHmT16jp/RALnVSTzAt3vaaFG6MrLSG2UV1JdrPEwY2N6s2Ic89wzdGY667thpdwIMqGfhl0aEki2Q6jI0th1415MaHgq2jLWnPSoJENwwRL2u/lJ2N2F9gUgVbASF8M</vt:lpwstr>
  </property>
  <property fmtid="{D5CDD505-2E9C-101B-9397-08002B2CF9AE}" pid="8" name="x1ye=102">
    <vt:lpwstr>nryLTOp/uaEp1hbVGekr1DjsnQKC+qQr4phAeXMVYI5eUD7yQ23ydm/J97YSTmo+/TCrRlNk5ge9E8kj5OG13FLmwvtezzuJ4rqD7+HMtn4iRnkBfmrXpK5k6gW3Yt2nT5AooK4NKykVIK4Yk+emZR/z16gaWZ5AVMiwxYdHMVdsQDxMERUPD4dnDEBmj1T9dTD55/C+BUen0DNo3amNUbVvPCdusrbCtnX/8AXM6+85grGIziCDudXgrOtKm3i</vt:lpwstr>
  </property>
  <property fmtid="{D5CDD505-2E9C-101B-9397-08002B2CF9AE}" pid="9" name="x1ye=103">
    <vt:lpwstr>A95zwE7tDAW1aJ39TfwaqcylH76PS0VrxnKmef7ybc63Jq8Q4lv82y79ICECM7oB0KdeT+j+v87J4BfXgeaAMwUpESZYV3iEq52UFZtnMle7/T++aKE2opAHkLXZ8zq4QU3mRCQsqmaB6Pjbzhtp38sP2NXa4rnDfMiq1D/6uUhvaivZa0M4+hPhNIQgbzukMh3DVAeP/ZST9vR8hH4pdmBOnRBq7eeyC37I+kN762DpKFPsGICRJ+gDCpHtY3p</vt:lpwstr>
  </property>
  <property fmtid="{D5CDD505-2E9C-101B-9397-08002B2CF9AE}" pid="10" name="x1ye=104">
    <vt:lpwstr>0C5W2YFcfJD6A5Brh1zGwuT+m9BScQ5+0yG2IvZhLAf4qFJkx69yYH9Oyu/0hecI6BSz4uQILyel0yCGL6Km6elkQG2QRTar01KIZzw5Q75chw+mYCm6uakXsflmuyJhzmpIbeprlC0JEnC4RQ9gnbQxWH4RH8aCVXGJG4l+kjbSRdQZss/lGOioNqJq4kluQsh9AZQhfGAwxOzKxs1biaciA70qPdqegO/QWa/VAPmZG11WZJSN4PbDKiwsUtU</vt:lpwstr>
  </property>
  <property fmtid="{D5CDD505-2E9C-101B-9397-08002B2CF9AE}" pid="11" name="x1ye=105">
    <vt:lpwstr>zoLtX+s9YLBa+Eh2WkBeyZg2TEBk211i5gT+7IR3+dSVigSpP+DJd4F2k8hM5etJahnCYK6tAsl9khYTDOuY7uqob3oCJ09SiGyTnl3iq1Z5ZvYJlymdsEKdFCqsXkoF1xYVdXr2eigxwDL65Wb0QHc893X1EyiYK3B7fNGYAPFO4pzmYCSZ/u0kRmVlzTZ39Cm5AQJ1UR5kAudrIOaSR+pu1NQvKZSDXcfNbBp9iDHxpSugSnau5Ye6C0MHui6</vt:lpwstr>
  </property>
  <property fmtid="{D5CDD505-2E9C-101B-9397-08002B2CF9AE}" pid="12" name="x1ye=106">
    <vt:lpwstr>+8jozoUv+gASJ0qCVi0FTNTmCx/NBsdCHnanMXGmXJdrWbpVfMkc5iFefqkRFEU41mxmpEDKk+a9nl8vq5lPqj34xICZS2NdYKaHRI11xng9/uKg+6kHhnGIyoZjvF8Dmbs3WSNVElrNEPvceMDbdagSVLxIKfD01yTDeHueQC9U8VcWakVm9moiZJVXd5rcbNRqBC3bb/tOXSTEngIjxH8nROU+dUQdJMdsoBPPlapInLzEbikmkMTZd3Bu4hG</vt:lpwstr>
  </property>
  <property fmtid="{D5CDD505-2E9C-101B-9397-08002B2CF9AE}" pid="13" name="x1ye=107">
    <vt:lpwstr>bVMtDbqRwPEI+tGao30wSZmQBPnthHq4+1t6XuF4grebOvL7+uur1wz4orxhfPBWJBcymljR5zhUGIOXSXCbXD+9RySZcz6sCUn214ffKoi8CTyZxWtHaI26JS8mhbIoG8voNg7jYu7x/RPLoLSjcot3fA9luLWhpg4jANECIdIxYM1U4K89xu9axPeszRtECidcdzXsH4//QC310xYhIgDtplKN7heOEVgavG9SdTqPkSFS06PhILu6g56bh/M</vt:lpwstr>
  </property>
  <property fmtid="{D5CDD505-2E9C-101B-9397-08002B2CF9AE}" pid="14" name="x1ye=108">
    <vt:lpwstr>QCnI/lSWjm7Kh0QECIcqBnLriF8ZUBTVYQs9aw8Dx6opw0mErzSaoP3hDET/tnhhqVXl0XrAZHEchomEgMbT/LShqKNm1NywhXsi+XQI4FceGy/SB/iyegn1dzsQ2a8hzW8Fv2czrup8L3wdZ8O01/wZlQXVoeJIHGkBUk0ybBiYD/lv1LkWB0GC/b13fw3cD8wBkhciRwuK17aOFLY9nP2trtFu8tKHaInsa7K27XLz8FJMq2Qg5d6Jgl27ueb</vt:lpwstr>
  </property>
  <property fmtid="{D5CDD505-2E9C-101B-9397-08002B2CF9AE}" pid="15" name="x1ye=109">
    <vt:lpwstr>7WwKa1ccAb2l5KMNZI4+C4PS62Nq+2VKhBtXBzcXEkaGDGlOZ8zH0BY7aKE+VVfJInFgWt2YQl/3bQr4ZLRum/mRcKlPj8LZ3o5KwrKiTzlrnhwGgs0TotQ6do+Kf+auD6KXb+wm1/mbXwFzudYCm1zfMSEYYFdIkFZRDYcnWoSZc35GlgqgXqtJduWGgiGnab5P/xt3eMgf1oDIMYP321D3286ftk3zd/0sACOZ0gG1IYBY3c2qbB6hr1WDazE</vt:lpwstr>
  </property>
  <property fmtid="{D5CDD505-2E9C-101B-9397-08002B2CF9AE}" pid="16" name="x1ye=11">
    <vt:lpwstr>huO43jh50yi2+7UilMFQpxpP3i6jYvH3hwfO3zwD374fYOABVUrNu+ISCrlAKhO35JhYdClHsKcJHVu9chro9fHSSgLCVbVA8y4RLX0Auy6UhFOMG66SSCHYQuoi/w+RDZEWaIcQeNqAfnR/Ym4TevgrmWZzbOY5IRFbyozsqhV508f9zJRX5LrwX3wQBl/M0GYv+yZkQ5WvzmkOaL6OerOy4ivRztO0X4hdhkSmpMVERkgQ1vTVft8cWutSBSs</vt:lpwstr>
  </property>
  <property fmtid="{D5CDD505-2E9C-101B-9397-08002B2CF9AE}" pid="17" name="x1ye=110">
    <vt:lpwstr>rHhAc9Rga4pAwUEU2Grr4kBVJbbtXUhkOX6K9fha2c4/TxbHyxtoJWjPFApi07G4VJsh1ZKf/vm65Cbpdr+xnvdTNx5qGTS3AShiO3wtPTSYSwl6PJkNDJ7xbZshA2D/NjBYdXNZjkBdqrd0K14AdiL2qlRWgyo3HQu+GT7kdo7V/q+7GT8GT34KfYk1bM0S8+EURvoXtuITZ7lF9vCJrU+Mp+VtFUNNIenYVVgMfzruzIVYfpciIDe+gD07O0e</vt:lpwstr>
  </property>
  <property fmtid="{D5CDD505-2E9C-101B-9397-08002B2CF9AE}" pid="18" name="x1ye=111">
    <vt:lpwstr>vf0dCVIy7C8NJvQaSNfo/CKXbNp5Bv9WSo4QR3qhNyvfhluTsPwRfwgOnN4PMUpcvNmGZ/4XXzFin++2fXFjrG0yiP9Wue9cYmmPT6arOcQtjjf3dnhfJTyiob0kzGbrVEePE1XZ3WWEL8jcysGNk2TkNFNC1YAUEcQX5uixsLsu93shz6qI5CIVdVjI+02Fcrhz3nthoJ1ESSVH1zkGIX/xpnv58i+zRS2Et1vo3yyH1VeY81fmR+sIFgk2UJu</vt:lpwstr>
  </property>
  <property fmtid="{D5CDD505-2E9C-101B-9397-08002B2CF9AE}" pid="19" name="x1ye=112">
    <vt:lpwstr>8iMZixatbzcWqHigLKzzF3vIKEKqReN87uQYDp4sLJryyB+Dzt/a+255mm8McUctouX8hrZwTbgvSzMol4FbWf6cYElWKJXBjYEgN0/RcgufemgdPJyGpKtlEDSpb7UtmFXrryTVw+z6I9WIYLMFW2ljUBNrHNc5msMgciC56e67nXS4I+dFpKgMOQVFwxl4mIZcY/HxLNAqgpHvB31FJJDh79wqplSiFGLk3VxoZMgRAMYHlE64pBpOyZcqmNy</vt:lpwstr>
  </property>
  <property fmtid="{D5CDD505-2E9C-101B-9397-08002B2CF9AE}" pid="20" name="x1ye=113">
    <vt:lpwstr>abZ4KZA3FlBGFMOBm24ZaHVSvl+6iDVgz5l4iqtMfTMBvlg8GfkVO3ImOVOFOrxyZ8Fn8JZwKbsb53NB8DUs8riDi1RaV7bDYDC2chm2XhuIY84/ncKmSf51wNmFQb58DAczheomrA0yrvqUfhTvRpyP3cMWtR/9ZfiqJGW8T/JYGM3MjaTA4M6cyzCCJfC7TW4HT0Erdp4Do9/ChaVQYTQecva3CWJKvOynAGC7lXYjhvzDs26rdT5/XrsL0sw</vt:lpwstr>
  </property>
  <property fmtid="{D5CDD505-2E9C-101B-9397-08002B2CF9AE}" pid="21" name="x1ye=114">
    <vt:lpwstr>TF0buLEtfz7dSJ8bOvNEZcAMHVLetL3/W/qXVc8dKEHZzTX677sGag6LuCYCV2zMeyeBfj9/4yyAbZNxO4soyn4Hl2P3JFY+V2Xuh9DPGMaMjkbdE+G+0rA29OVQnwBRhJ3XkXBVzhW2wS1zio0N+33hCOHDwsBvz0XnboMFmkRsPhW3GQ7a0vnJnFcCSwkp8weD8bjK80C65RqXZqAng2pCi/xQsWsfTOxtQ15UHhyGq9JWW+lpb2heXyQIKfU</vt:lpwstr>
  </property>
  <property fmtid="{D5CDD505-2E9C-101B-9397-08002B2CF9AE}" pid="22" name="x1ye=115">
    <vt:lpwstr>KWhflaV6tRG7oaAB02B49cuy5dSPD/+ksyNMAE5F5XPIvW9iCN2TCEOa4PGUtCDNHTHM97ghpMRfn/P/yvLxx9Ia53S3/l5iL+xazNn23MVcm55taQk2wi6KsHRLnY3W5LGdyIPDdim26NUmI8gPHXUTHkBQBHVGVLoHtxUevBc0hY39Ib0ZJVnnX5rwGHZ19m+27Ek9h6GOWFk/rMx+GfkH+c+Otd2B+YB6NDvmIpoiTUroTBcgiACw0ni4Lrq</vt:lpwstr>
  </property>
  <property fmtid="{D5CDD505-2E9C-101B-9397-08002B2CF9AE}" pid="23" name="x1ye=116">
    <vt:lpwstr>O95NsBwWaavCNkKxwav5OZyJgphOAJ/Z0tL0lzx5Wt32g6SOI6OL5vOgI925cYLKZqnbqpLH7//zgjm2drjUP027LYCAvDpPSo5fgjjKxPPgwBpDPbdr8s8J3IMHf1EcmlSax/1FxAB33D8X9yBW44qy49S+1eKWb5znwAR9CdWsOYhgLwmxeJAvks8ClQ/xcqwkCIkR6nMFHo7o1LWNJdR8SuOpVOmC7Dn1xNoZeMk2w6qU0zHpaqoVbTYL4mX</vt:lpwstr>
  </property>
  <property fmtid="{D5CDD505-2E9C-101B-9397-08002B2CF9AE}" pid="24" name="x1ye=117">
    <vt:lpwstr>mPOSYLKu9XUsnkXcCuh8B8uGf9WjfabAubXF9YqlWLtZrMidZ1ZDOyjGb6M+K72SN/qAuaPsvbHhw/YOzpuwz6sVzP8K0TLMTf+Su6Ecv2kocE4V/kgr5+oXWVoFHP4AeVaGKHojhh2pVaFwRq/T9w5SN/7LfY+IjBPNkr0eeZ/AuISq0dGG5IweRG/u4z8oRvWCHLL1Hz8dpDyhcnR8jX0EvFNf2+ugpgPqsLPBOHWFhXUEE/cDZQb/8YuwY9p</vt:lpwstr>
  </property>
  <property fmtid="{D5CDD505-2E9C-101B-9397-08002B2CF9AE}" pid="25" name="x1ye=118">
    <vt:lpwstr>n5cKNIMaBqLjS8T8mAfGIUrMZttmHDJqHy25ZwqP6BR7j2s7GozHPwfr20QBMVYirta2LtnLbdbdMHqPlwZHC75WkZGiUxujulGYPXgieOJ6qOZt6zZ87WI36Ub3hW4jgp4wkjxmxT2aF1xca5+VYkuSQxH7j8rrF0WveecTaOx9PJ0dvC1NoHXVm9eCTyEhf5gYNPunK/8FQ7b3kYcjPqT76+5wfg0O96jWoYt40ARUiOd80noWiRJ/TczGqLn</vt:lpwstr>
  </property>
  <property fmtid="{D5CDD505-2E9C-101B-9397-08002B2CF9AE}" pid="26" name="x1ye=119">
    <vt:lpwstr>dfM7sRWJzggBXhYnNHhxPJyWvRp4ijShEZfjSlUy0hOLqRGAg0TA/hJ7KaqNwVeqh9gEehb4D3Ee/UJEZJ1Uk/AjEcDfl5MWkRP5ySKGKSkqUOVFtwn5/O7bdiqmX4MbmCo5WNOE/38JvitoNo0FxbfItT2AD8uVVYo+gy6S3f63yFJeyjKfm3TqS85Yo2smfUy7Ko8X+j0+qnpf/LHKTz4N+PjTC1xHZXyarvnaH6g5bP2Mhc75O3BTh6YYFuM</vt:lpwstr>
  </property>
  <property fmtid="{D5CDD505-2E9C-101B-9397-08002B2CF9AE}" pid="27" name="x1ye=12">
    <vt:lpwstr>feSxumFReDGGFriqCkOjQB7WenLk2hAUpmvM68E5quOLgiCGRXJJnu+OXlZYJYmz9M2yMDaZRDlASf2hIkcR7W6b2Ayd75r73OoP2g3vTdwARkV2ewI9fSaeM5QG371F8nKBfGIv+4jvNvWysvBYDDWw39P4ao0EYNxmvrVgk3pD+4ugVTlORps3j/Zf/8TtXnGn2dz0x9APvM/K2vb6BEf54r1yJsH/uiDKTToeXmOZinwDldraVH91ZnbY+Nl</vt:lpwstr>
  </property>
  <property fmtid="{D5CDD505-2E9C-101B-9397-08002B2CF9AE}" pid="28" name="x1ye=120">
    <vt:lpwstr>ejsnh9xctTzGrcdAvP/SEMPXY/oGb8J7oD1R5PBlLVSdw8FbPq2XuezZI2Zm5EmjOju4G/v2+46JFRl6T9Up5ZjUOzGhkWYPzdOCD7cMQTbj9UmFAna2zi9s+g58Q9TYvl86Hbiv8v5tBYquIci7G0uocyfYa2hLeZP/yEapqOYLI4jT991p2Jn6Rcv5M7L7fsyChNMxO8PnYeLSpupMvgZp4v/U6UbQ6KWRI19EA5/Zgm+rTt+JrP01Ddo69Ae</vt:lpwstr>
  </property>
  <property fmtid="{D5CDD505-2E9C-101B-9397-08002B2CF9AE}" pid="29" name="x1ye=121">
    <vt:lpwstr>+/REZX8Ez4G/M/t9sE8gMO343sbJS8B7oEK1gmzYrIVY+5cCV2xI3QwxSAKGmzrV6PMkXpZuWdTSoq5Y+K/qEB/T14cgmPYDTxK+3TQsjQmlE8/VBKQ8dkCUHj7imcGVFOSq3HTWoCVTikLpgIepUxpJUpriOFfEBxY6V10mBzqbGpteVTY+KVboCPSfL3lpXRV+rLCMBTQqRG/MNrTCYtanjW4TdrJwgh9G7hJkVMCJnD+/XxJqOrhQUTE5RlK</vt:lpwstr>
  </property>
  <property fmtid="{D5CDD505-2E9C-101B-9397-08002B2CF9AE}" pid="30" name="x1ye=122">
    <vt:lpwstr>ZZwCIPFqxSX5QZAV64BCdHbJ8nKz8IVaSqNY8N7l3m/5ebEzlL4V8wKDAQ/nAIZUvIQx6QgpG0R3eFWg4JRgILaq/GWnLSR/RB90j8O/gXcrkhj/q5pb8r1jL099A+yZEx6NdTU1vE96POpBh7rqPjI1GtVZwE9mcGZKH+tK6btH3LSPAXJ7iGWI5xdJHBeuUcrFlvUs5Gd8Giql6mmalQZVD0UgTbjwDbGByeYedaRDzvYXUmlqWr0ey2wku0s</vt:lpwstr>
  </property>
  <property fmtid="{D5CDD505-2E9C-101B-9397-08002B2CF9AE}" pid="31" name="x1ye=123">
    <vt:lpwstr>fzAPr/cm6wob84RQt515Y5aW5a7+1hjDx3fJ/JqlxawyNVoY26TlGeMUT4cW4RW3bnfKA5SDBxs0L+/rmYG1hrTvyR6jBbj46E40mUnLWD/Stlwyd/Bwr535QOuaef1UrKKv18f4zILHbN+6qZ/fe+gOaOG2z5KcqTBkoUvUPcX7MZqolaYk/aEQz4hjKMxbgfsAh6Zyefk248ICgvws4ZikBrUgFpoBZ4WSMs0RW1gpuz7Fp4Nk6oe/U6F8s7J</vt:lpwstr>
  </property>
  <property fmtid="{D5CDD505-2E9C-101B-9397-08002B2CF9AE}" pid="32" name="x1ye=124">
    <vt:lpwstr>WoWPf4N18coiwaCQ2rmUOjwez3z0AH+z9gZK/WURqEKKf6Ui+7jtZpb7sijNDQBGqeczrHCYjYmUC/oRP8Si9VE4VWdLMO/JQoBn8OkKhXQC+kGQOCdnWH6qhaW7UA7s0Z+h5hs3F33tIdYJ6f6Gk5DOm5kdL8iuRhW+tNHcsQcv/7fnJQ+irnxm/lWo9eXFOnveHvzd1pFuOgpRudjfGDyfcZqYDkC4V/7FsQaxq6vurirMa1Nld3DaDh1f6a/</vt:lpwstr>
  </property>
  <property fmtid="{D5CDD505-2E9C-101B-9397-08002B2CF9AE}" pid="33" name="x1ye=125">
    <vt:lpwstr>DEsBLIn3rM5/vOXDTVIjMes6pMrXMR9QwCLtIudO0HX7PUz29h1Af0L7J+cPu/TvaGPZlMV8T+nG0D6pjVqkLC3CpueMz9k1I2C2tcsD5cVjKt10Yy7PqnfDIV5myxXgi6mlQ8kovgeUhmta+UsmtczM0IGynKRN6qjffnAWrjpVmGKN+zew85lbbauiGU+eU0mz8HercL64nlPta4YX9MqWGqqP3bhbrZ5VQ4rw7Djx1sOxb0In6s9cC0fvS1X</vt:lpwstr>
  </property>
  <property fmtid="{D5CDD505-2E9C-101B-9397-08002B2CF9AE}" pid="34" name="x1ye=126">
    <vt:lpwstr>TY1b5UO37x8EVzjfc/UffhGtl+dthNxvsmt91/wIvB4LEGuBF+0munFaW4KD5OhXrLLHVUDZybv9E7uB60DGa5NB+k/7VL9JOU1n/L/HdD3dyuNWgnWjd00GREKbTar8A6DunbZscQyFICp2AmeURUy9M9k9qOFFOqlH+G2VzcstHr95WtttH3fcQkKUe4YIYM1f8v/9FbCQxDmdEdHSG1p1KuQTKfYD/S4pjoYrvEDYS62GvrrwpAfVdijTVfM</vt:lpwstr>
  </property>
  <property fmtid="{D5CDD505-2E9C-101B-9397-08002B2CF9AE}" pid="35" name="x1ye=127">
    <vt:lpwstr>j+cxtBr797MEcAWT38yDZgqompzy7Jr2umSEKp9OBB/xKOGq66/yNX9ftf6adz4AgPVgnRIuiRHPHJ5Cr9Wd01WBNoIiIGXOJEM6q9HivF+wZ/0dahupy2qoJJAHVToyFkbQG8E977mikwyGYOjTe6LbOSpwi8U3HJSLVXAzcgdi5CQG42JbBxU8eTEeKKQzXcMIdtFMVzu0dscGHiQ4/AB8GXW+8AUXuZoOryEhV8nGmxDp/bmedKzX47eo//c</vt:lpwstr>
  </property>
  <property fmtid="{D5CDD505-2E9C-101B-9397-08002B2CF9AE}" pid="36" name="x1ye=128">
    <vt:lpwstr>shlXYJOyIDKlxwRYfKvn1dTEcns4GOh1F3lLcFsxA2fFnDm81XZUt6qT3xYwCf1bcBUyvbU4YMFhMesz43OqLvSsgEtXUgqkW2QWA/gQDoAib0lwGBXyiSFujZF9XTnqo2NQ2eQwEhvHpzaZ31LyXaJVG3+tbagOvyHSiBEz2+qRDh0exp4Xv7b3o2U+VzimANsNg2bapSUWfQKa76FYpNcy4HW0k3KjfSAZRXwAL9vOxxulSd9wdnDne0WKPol</vt:lpwstr>
  </property>
  <property fmtid="{D5CDD505-2E9C-101B-9397-08002B2CF9AE}" pid="37" name="x1ye=129">
    <vt:lpwstr>nQtQo+2WPTNvH+AVfhBRvQSvSCSZg7zAk7INzExsSPIu43xesXidU6zx9Jw6iWUL4LQAoFtzxVmrqeocUMNCIoFgIBJFvRSyClb4WOGM5rg4zrISFlNrsZzLkaatMTStZdhDCuUudTz6/mx89R5MOk+PguJHg09jKVGmTbgcxY2ULq1RZwA2u1DEKOpR+toPCz9jJrA0xANaKL904JU7VW63v53boIS/cc1KKJEkDmNTv6CntgeRapMpYRzLtIr</vt:lpwstr>
  </property>
  <property fmtid="{D5CDD505-2E9C-101B-9397-08002B2CF9AE}" pid="38" name="x1ye=13">
    <vt:lpwstr>X3XRWYzV0bL1KugFqUuUtph6K4lmc1QR48SbxQxS90KTbqRp2RI8ubreYL+1m1Fcs5ERsu35Oa9jiSGkFo0Hr9usxyHlH1qX7GOjPPHOiC7991MFULlQvdgEow0v9jOyAYSkgxbSMe0HHrp0TPpbhlLFk4VWjJR+R+QDrr9/gCDfnNpTWawQufjwNFJqdrF3CZ3fOzj2WXcT6YsbPs0XVu0WujXqU5TdxPYj4EDW1lYYu6iwwTlcUliMbG8yHik</vt:lpwstr>
  </property>
  <property fmtid="{D5CDD505-2E9C-101B-9397-08002B2CF9AE}" pid="39" name="x1ye=130">
    <vt:lpwstr>l8nV54GuAxCOnLDZEHka24xuenQf9vhdRQ+o1BzibmjYt04UJD8CUzgHQiCpFM/Ob/zgWO5lkUCHxj30RTH5hk7OJmEfhLsPeHueMh2q88gnZPWINjk9tGixPWHpGWLOcsWLTvRNa7v/1K0S6mcl0Eo00T4olgc6tVKYzH0GKja2x7ky9v5+u26jylwlomyLG/od9xfTCbbPW0hnZ43UhFFmox3zrQajjevonItemIAnAIf7fz6744jr6HgTf7N</vt:lpwstr>
  </property>
  <property fmtid="{D5CDD505-2E9C-101B-9397-08002B2CF9AE}" pid="40" name="x1ye=131">
    <vt:lpwstr>t2Trg8yiqcjU4o64CxY6IgCXE7Bf5m3ZtY0AXHo1yDqgSogZWvhfuwqJpePdDfyd3aSxSnuTxfAda7mmjX//7IpfzPdj+8a+K5E0MwAP+c37yn679kM7ZD3T+D1X67HPusBchAKw6iLfbADVQXXFwbnA3C58S3QH2gBOCTyx9OnufnLSoZeWrD63+iT4SEeRlVW9jEPMyiWqXcSD6vM68BGrhJQmC2akY51CXK+9D+9jjgRTxdKUT3n1udq5OwV</vt:lpwstr>
  </property>
  <property fmtid="{D5CDD505-2E9C-101B-9397-08002B2CF9AE}" pid="41" name="x1ye=132">
    <vt:lpwstr>85yZPw2BEtKPll96PXwIuuat3SyhS9EgpQCO0EgJEGvYIBbAnjgiXU8E97CGeB4lSeE3WGuuDgO1cp6Vlf8Y7BlyCGz5S9USjRfcmbGhKmxvbq730etK1/7dSdQ+KXtmmRVYcC/RGFUEUL7gNg2rpTWT+Lh8hGnzq+5s0vgd818jMskIjBGRkCmYcEsRNhvSFTEMS3+/YM3kA8tNcGW7kRcRTISUi/iaxYn1aD4T7+N+5KD/VGijNn8jB6i/0mm</vt:lpwstr>
  </property>
  <property fmtid="{D5CDD505-2E9C-101B-9397-08002B2CF9AE}" pid="42" name="x1ye=133">
    <vt:lpwstr>8uGxPXiCb64AFV+dyKDZ8Z6rEW5Wco1vPciI9WvyCg9L7UC4TT4k8Ls2hvYRZ+po26twn3QZi8c2LUjeDBhbjZHCU1BsK5DD+TXUkaiSvYlcdI6dSmH52JaBX5u/ORpEMZCOmDXAyqOAQRGeOMPJo0OMYGudvXxPnZ5OHqybzj8wVqLjq3+MBM8I5jVdDJf1iMLV9QnhFIvN0uPZVvDw+A977nPtcdxjx6Ak8IzPjDCdOS+iPUxjGRYdW7kB9cT</vt:lpwstr>
  </property>
  <property fmtid="{D5CDD505-2E9C-101B-9397-08002B2CF9AE}" pid="43" name="x1ye=134">
    <vt:lpwstr>jB4N5UuGvjFSIZhrCV+FHzHMZvxcV/JZ3HkqswFEQ/iAXRhCUZTM5hR8bknL7+MfV2LruKwdJVdx8PupKZzaVBPGoYUTPOj+U64VmcoxxvA3684frjRkJ+fKW6/TnVJaNABItK3wdhrsCEt4RYQXP9KQ5+JaLIkF5XVqIHT0lfwHW7WYr4r+cN1gU0MI58g1p/QlL0Irx5NVDVd434wSFi25t07O5jFMmkVhljY9T4fKcMEQcBhTcbYpFxNL7zO</vt:lpwstr>
  </property>
  <property fmtid="{D5CDD505-2E9C-101B-9397-08002B2CF9AE}" pid="44" name="x1ye=135">
    <vt:lpwstr>onV161VbnSV8ANIZZs8kD4FY39BUvEpCHCZaM43PbvH0IaAXudbO0FexxfID2joQn3WKq3QMTVF0FSrRuvHT9N9O+JPpqjG9YXwK73x+yhWAOp5B13uXip+9M518OzQ3qnq3iuDmS21Mg8JP5KFLZx2tniHQeihBSXz5sbeRsc/1NlpFEiMZunZsQknA2BBCQxR8G8ZNkAvYREzHLRfO7CIiAtzlaQEgqTeDeC4TUNpUNZXjGOodhuYKgiYkQ5Q</vt:lpwstr>
  </property>
  <property fmtid="{D5CDD505-2E9C-101B-9397-08002B2CF9AE}" pid="45" name="x1ye=136">
    <vt:lpwstr>nqajbrhDoSCONr0eKhRMXJB2gqWPZ1ga6voLvVfGl9ewAeAMh5dixO0vTe8Woxz3z4t5VBK8JfhiiaELjOfMJYxDugZuqg+bnP2URauZzdKDyg6mNde2u5S2qTUjqVJN/S5w9AzImay+3hsH4ILt8vgNhTf0W1T4Cch5/cRotwagvBty6QPO36MePqN8hDXl6ZZ390CpBvRd496KKrUJGN84pt4r43aMPA30aSsOKSyXoRjYopPdrfexZniw+FC</vt:lpwstr>
  </property>
  <property fmtid="{D5CDD505-2E9C-101B-9397-08002B2CF9AE}" pid="46" name="x1ye=137">
    <vt:lpwstr>Sr6jhZCz2/bzSldsFWpVZB+9OC5+Gd/k17QXSOJBMusPdEiNy5pYi4UjoRA7Og0dL5SYe5Y26hNmscYHnYpOSG4/d1H5hazEhdLCUHB/m06O74KMY1052LCWe6wC0J2S9sd5d0fsmAZE7/jJEPDTPWrGZ4dHozSj1y/jrfMYbltdz61NKrgOx9WGUNTOxROMJw7XVxInj+PNZkBjsx+dU+1t2yVP/nPOsuy9SPJ3qBiVGPg8jxditUBVwsR7Hni</vt:lpwstr>
  </property>
  <property fmtid="{D5CDD505-2E9C-101B-9397-08002B2CF9AE}" pid="47" name="x1ye=138">
    <vt:lpwstr>pHV4dopCMSS7oA2faD1QUNAjYqQN5tfhbRHksiu6sGuIfwle+qoQb3SXSGoPSGknFMh4kG9k7CgPzZYXx8hsAtlX+Z5LIMfXydfYx9sKHQqmH0B6Mayalv0y0uQDxH2iRZttH8mReGsUbR9vttXO4CUzimtkzs31zNzpZ/VGrYfqSQPldOXSx8VyjcX1B4bgxAdzpiB33GKL3J+zm9TVZIH6C/kuQeMBi4927ewtkHCLYJ2u9DVuX5YFz7rM6V/</vt:lpwstr>
  </property>
  <property fmtid="{D5CDD505-2E9C-101B-9397-08002B2CF9AE}" pid="48" name="x1ye=139">
    <vt:lpwstr>VXFulPRKZal0sy8be9ku4+bbCWbeNE2tZKf7jHWU8MYYGY/W2n0oiN3LpNXaRbt/XqPhUQlGpzFkqDReObnOd8h5t+PuyKrqJKqjZAmFTT+Lpo7ycSIkSqp/SH8hN1NTJvKoDa7z6fGdSVPuIQuM6DdEBlyuoXu4xOfto1vzURzrOuiVHoK+l0nrSK27YHhVHxZTTtCItTHhzHpUsQFcZTi/feQHvKNmAlR3F8YIQCECFHOngGObtMxQItJQilX</vt:lpwstr>
  </property>
  <property fmtid="{D5CDD505-2E9C-101B-9397-08002B2CF9AE}" pid="49" name="x1ye=14">
    <vt:lpwstr>UHqHZ33XVZUL4UsYAr3fMaBpyQDnXW7Xj6H9JYEbe3WYiWP1pmTTceGNvTyr/fJpAugxzzDLqrplCqXpUyAB8kW6GfY5z2nH5rnRIizOiE4/SaarjYTmzDitHxXZx7Wa4qkc2LhHtIpOqGJ9OnfDcv+E1gsP6SkWRqLB2rHjQYWWzfKznHtPuIDQ/o822DIDvJDDUaruldAtODpqmke4M191vlKASuDt6RnsLVxhgvQ5rnutxsuDJnFN3RTpIZl</vt:lpwstr>
  </property>
  <property fmtid="{D5CDD505-2E9C-101B-9397-08002B2CF9AE}" pid="50" name="x1ye=140">
    <vt:lpwstr>6bVp6o5UOh+rrCYb7WjJweK5mb20zi3XTN+vwX7q8TCjuPcg4NMOiQevYD88viL0eR88y5uik7XYhTeB1nxt1pwyS60eNnXcX2W7/MYv2MDXtmnY97aeEm6B4iqf1Hr5gSGSh20YxlWrTVef9oi1NaUDetoUAyHggttLz5TbbwhJCeYVZlykDYsTAGpCYH6aCXVdqZMuMH8/LZNZzdk+DB/TzA+hBU17LRobKZUg4p9o0J0SOivThgAEiU79Ioc</vt:lpwstr>
  </property>
  <property fmtid="{D5CDD505-2E9C-101B-9397-08002B2CF9AE}" pid="51" name="x1ye=141">
    <vt:lpwstr>do5AF0WayqQ4ppbEmWN5wl5sllvtVhVhUJOADfbmBhCW2JESWGJ0XCdKcVd6sXp22EwQoFeZEkdsEkxLOkIpPC872yX/xyLeUAuK9dohLpGkRGtmuiLjiuyV5u8UvPsu7Bb0CtWTmvD2ABVSA2hqLZoCDOJAPSOOMS/ZF6rP9iCfdkpleeECiu+7zc9h7eFYJqqO4NKLKF0Oonf/+QRzUUX3hBhhTrR5w5ei0MY0XC7Jrkq2+uX/DoKYZqxYR4h</vt:lpwstr>
  </property>
  <property fmtid="{D5CDD505-2E9C-101B-9397-08002B2CF9AE}" pid="52" name="x1ye=142">
    <vt:lpwstr>Nm+pJnjQ9BYXxgwFPxE8aq8z1egW3rl99NdZoxiSK0uoBJITyFv23JX2v6rPnuh1aWKB3iNMnsUdBuAwqup69v7ufXjQTpPSxufo4TMeXdnxGHcODvYLQeIHqVEzWeirnMmBtgSr75o0SkJzI+yYIAqFAIZQHu7PAZI7V+IOb7wQKf6sUmZwSi/3Jufdrwt6l1hLilLf+O4E6WGnx1jeeAaI8vU7LWGFIMX0LS2dxMYo7aluNR/ncdcAQ1PfgYi</vt:lpwstr>
  </property>
  <property fmtid="{D5CDD505-2E9C-101B-9397-08002B2CF9AE}" pid="53" name="x1ye=143">
    <vt:lpwstr>xb0rBMqTb+3ffvrUHxPjxFewPdnqb/uhV7sz4cWhs/iTtgLnBVc0eUqakfIALUKuj38vs+d5Yc3fg/D3uRweZzjxk35GDcWfC7HO7DCKBieiAWNqq7mMz8zj/4qots84QHsQkKGWbYgYle9177zAaTljZ7fcfLV0eJtVEw1ij4wToruJYWx9eDCuJKqHDMbCB57JYTt/aOXhNuvsGyFAKVb+zjEk4gJSo26UBwLfWhnu7EOEI0scTTYl2uMf+1C</vt:lpwstr>
  </property>
  <property fmtid="{D5CDD505-2E9C-101B-9397-08002B2CF9AE}" pid="54" name="x1ye=144">
    <vt:lpwstr>asZa8bQoWfwbiL99GxaNaxQgFMnDbwohn285fm+GmBOt6/RfLupCXdSYpzsZvqUpeR54r1u1yGDDRyfzxd6KIV9bTBQeiUfLObVCwYpcZAsCO1l2W3yhGfmYmsP5bZp6WrjurcMnPKkj/RRMxYxkWC7iHv2AtjAOBjCo2lyZb2w3fKuffayRTOnUlTaEvj2unHGHbdIE0UBG4jA5fPiB6jNwPpk3pi7A2lkAkM38oqLJdCqdkqPhPcjV2dufSKT</vt:lpwstr>
  </property>
  <property fmtid="{D5CDD505-2E9C-101B-9397-08002B2CF9AE}" pid="55" name="x1ye=145">
    <vt:lpwstr>zyd4P8wcUvip7q/Dw7+LVTezRqq4/JEDGv+srAjoUA4m3meADnDpur1Gozh4PRtCc6lz4lukN0kbDcU/TpFEZc2T1CygeWqjfJpqCB/6MVeln+SnmfZmg6gCfwtvbtLu/n7e04JUqHCn8ia5NXs9SSrVFMF14qkDdBolbd8iJPCkGeRWfxF08QlCpxv0Pvb6ms59QGocURElHwRMUmXku912vs7PCw0FUb//5ymici6RtFwYgBzIMf60LgcXNWJ</vt:lpwstr>
  </property>
  <property fmtid="{D5CDD505-2E9C-101B-9397-08002B2CF9AE}" pid="56" name="x1ye=146">
    <vt:lpwstr>duanqV3PV3V/G1J+NWj6bQqGQ1AMyrlDOzA88sLju8raHwU097M7v5J9LNDyJSvU5xElbj71FwZkD24fcwVVA+uCgY+R4xhqPfLnhje+1IuHZwg6vwZDVKpEz6RLrjOfqhCrRlcpyXiLBlatiRxCqcdsb3SF/Hw474WqOuGEENfhhlKziXSCfBdRwhlauqytCST3ORIb6duB1xd2TvIkLyL+Z1o7YAzdbXGqTEmCJ0sHn6ZZBazIFAUzJrhIMML</vt:lpwstr>
  </property>
  <property fmtid="{D5CDD505-2E9C-101B-9397-08002B2CF9AE}" pid="57" name="x1ye=147">
    <vt:lpwstr>+FcdtY0J/JWRRBowQnqxrEawphdh8YJBBKfWUvHHaCc37ogN0N9TVZOsVVBOMUiZq2REyyP3YF3mm4HouVyP8Tq3b21JwFOyuvx5pKW+pRw5aotridQX+hOmBnLfrt2dFAhsPOCILLMJqZdnflR9FIu2wXt9wSL1yX49xs32t0E9rd0CVkO7Fb8lYQZoGyllfS4jOXMHj3QINNow581Zy6UsXdthxYvNZSCKcgHClsWfyzFxKn5ykvENz52Oy50</vt:lpwstr>
  </property>
  <property fmtid="{D5CDD505-2E9C-101B-9397-08002B2CF9AE}" pid="58" name="x1ye=148">
    <vt:lpwstr>GH1jaG6eYRtNfbaIFsjt7iqZv+b9dpD5xp7KC7IUK7oDMB3RHyTSmLimDBLxRs5FeSPFBAsFvd/JMkZ2ttmJKn0VShr0YbhZ7nikOuWIqCJnJ6S70m2aT5jy29kXiTYq7/bgAUtX6wTd4XdPrMMKyOPLp5U8urLbmzsD3IgpfoHKx0e6Pj79X9B8gx/j6TycgJ/rK3Vhg/HeMyGq6Y0YFLcwTHyhq+Va9I7jRP38ytFwlCibpx/7yNsUttclatn</vt:lpwstr>
  </property>
  <property fmtid="{D5CDD505-2E9C-101B-9397-08002B2CF9AE}" pid="59" name="x1ye=149">
    <vt:lpwstr>LU7P6Qloz1JjLaY4h69xtEcmKR+3CfkfuBJs+ljbk0sD3VdfaU61JTQdLYtQrzu9OSD31gUwCadVoJVOwOwbs92Lcim6zlO2nYPqBxDksGPc5ZHe8WnM8VATi+z2Fy1iszN7cTT877ie/YS1uk1f2QXHwGcsGTKXjS7h6Luc5hktb8ilErQVutMQwB7hKmXzxpAgeF7QBZ3WAJnnnxLmyRh+oh/mlRsT4VHGzG/cM8cM7cXLHdohLymYag+oxL7</vt:lpwstr>
  </property>
  <property fmtid="{D5CDD505-2E9C-101B-9397-08002B2CF9AE}" pid="60" name="x1ye=15">
    <vt:lpwstr>mqaY43YnodRyokduWkXQbEXfAG3Mu0EOCuTiUTfXaWFn4OAhYGryHN5nBZ7FaLOp3txIzqYcVE+8h3RStgOcM/wLZPLdZDbhCjgCMdePp4uDBFJmPNDQ5a3P3BaI0xibtZPYijMUcf5ssbIq11/h88suXxVEm0rwVKxR2r5F+NWlwhcVjEP0M+7hzBLFe4O3pP4Fz7OKOUnY7xsgsjhBi6mYX3Jjny6byvZO//Mx6W/qvwyCRvlnlQ52+hrrTry</vt:lpwstr>
  </property>
  <property fmtid="{D5CDD505-2E9C-101B-9397-08002B2CF9AE}" pid="61" name="x1ye=150">
    <vt:lpwstr>a1ArankGBd2I2pS4z5BSpXy7yCy6UaTESy3Ky+FvgyawKS43z8Zt2LWh/mGPKLIJOlVRid6ka7KHjLBzMTtfQA8BN0drvAaM8c6MOqXwBez7cPvp/qrzwC18zl/gA2TuKWU5KajNu9RGILT7SOy8KoxnV7J/IKfrfXy9qbG6YjJSCFa12dXvjD7o0wmcdQs9gfJ03DhSv3f2DHVSokH2PH/2oNpmpvdtJndzHuXV0laDfmdtpZjHgt3g+ze0X7K</vt:lpwstr>
  </property>
  <property fmtid="{D5CDD505-2E9C-101B-9397-08002B2CF9AE}" pid="62" name="x1ye=151">
    <vt:lpwstr>393Uf+MPSf4ikY43haJEG/4NMYQvBdzEB7Syl13gPDq8uYUfW8opEK5puwxFYWNj7fovcONlmHBmNalX2myHoAUjMGng4IpJQ+DlGCtgtNv/vYK8/VegeUjNQfQuSaKaIux/G2VqlWcZ1KHl4POvKlVYGOLvfWbOptGQM1ujGNUUxPSDfVjiKk1Wvm5Q7n+0STETUUdF2pm//oZJWnOA0mDbCPP5mpYSrGJqT1rwde42fNRR3wxu2VM5OhwK5Wx</vt:lpwstr>
  </property>
  <property fmtid="{D5CDD505-2E9C-101B-9397-08002B2CF9AE}" pid="63" name="x1ye=152">
    <vt:lpwstr>QG9Kbh+aGDKoNyNP4dju8pQBpeVQZf5KH/dJVVENgpDxsBYiMAysY8lXqxJvE6OmFs56g6VkMKFyQZxH8/nU2PXqTGiUAXwsEdkW+YGouKpepoCX75nyk2juR8rmlWocJ/9Q77cPRSbKU2t0h2BosBjDQWi0wjuqBva8XnkGQmiZQ0d/CawoMqEZOF//FLTCp1miHpTk6JCFKuwAONY3Pt+rQEVIWVPyIs1FAVDBmoGT5tYeVQvcWl1t1cc0Gi6</vt:lpwstr>
  </property>
  <property fmtid="{D5CDD505-2E9C-101B-9397-08002B2CF9AE}" pid="64" name="x1ye=153">
    <vt:lpwstr>ai1fqQRtxIsK3plT5N3yo5+tJ6+rD8C5rBMr7U2aWWxny6/F3CAIZruhrcQHdxqHAZhszIZWG8nl1ySQS7ORkNOYB1GiSoT2HiDSWkKQ62ATsVz+jreqn8RftqcPpuXJcSB46rYaK7+H2jOgX7pX1k4XOPsDulyh6kOQmGZmFY/p+CY75TlPbQQ+wBglppW1wkcSBBZ1BvAI8B1NlpSIXx2mTKm5JCM2c7tBt7Ous7CI9UdbO4LYjwyy7oe3p9C</vt:lpwstr>
  </property>
  <property fmtid="{D5CDD505-2E9C-101B-9397-08002B2CF9AE}" pid="65" name="x1ye=154">
    <vt:lpwstr>HkbtKuCj/HzG4+R85Y9nwT4UdvnImrNdIfwZ/YuQ0DTa09prPsg5S4mfH7qTmRmzHwO9nKpbYaFPrIoNLT316kXyc9M/5phifPS9v3q2BWBkxLvTXqP3sc1lYwXjHQOpHUncKKNfaXSYzqN+XbRvCT3rYJcOK6Z6jPgB7R5VJgu+qBu3RCcS4ApFDAh/8hdSgVw4KND5OjCATHv6i74phefwlaZJ8Yev8OUJz3TXp7mMWN6oz1iA8sfWcZBGY2R</vt:lpwstr>
  </property>
  <property fmtid="{D5CDD505-2E9C-101B-9397-08002B2CF9AE}" pid="66" name="x1ye=155">
    <vt:lpwstr>X26yCVRxWjggvK1kXuv+Qkl0e+M4JiWHyIhvEBF6a88bQLHGs3wMyli+eDrlnOufIUJ5TYcHZzSBVFbMzljzIgWVjvTYNcnNV7GLWz75uX0Gxl6i8rflrsQDGVKcQhKsm5g4Po7xj56YMeJj9U0XGhoysHlQVsZ2MU5LL8DTVWhcEt2P9WUaOVjJadcJ5zb4aE+aWbrhtkkqsmToYOAcpg1lqAeWaIE55L0w5ul3USR7u295n44qBaOmOrSx9Wm</vt:lpwstr>
  </property>
  <property fmtid="{D5CDD505-2E9C-101B-9397-08002B2CF9AE}" pid="67" name="x1ye=156">
    <vt:lpwstr>i6eR7zgrCWIpA29Zs/o0AkJShJo4anz7vhJyFHxxBT+SggRm5tdPxvCtDFcyWlEUl1fzpN0UuEYYWa+UVtHDrfhSJM1kSc0n78VshU92+4FjOLaw9CJNAp++o6WtpR/GbcdGgKuVCfjY4h64eUCx1uHJNpOqT2mra6EOaWi4mwmzZ2x58glIVb/UqQqFizJ0I4FruvlPjOLpuveLe6Hgw/PBbadmcaMBWjOPN9OS6yj4kZqVjMK8axHr37EwVQ/</vt:lpwstr>
  </property>
  <property fmtid="{D5CDD505-2E9C-101B-9397-08002B2CF9AE}" pid="68" name="x1ye=157">
    <vt:lpwstr>hrd/JRj15xfBBqjkPdhyx4zf/loPD392JcYyAhJo2m96uAx1h2/VJkPFkxnpsiR87wTn6F/z8CdzlGflCXzScqUpRsykoM51mCkY8RGMMD3bAThOR27ur6lHSbIKE/9r1s20kdABQ5bzcvKl3rRs7pugQVPogokFs+TvmABkgnEVxV9yy1vhrvfhF0pLtTzZwcySBRBISfIl+Dk86W4j8LYVY9q3wlfFnfymfzQMr27GReKd8B5niwoGFy7tLvZ</vt:lpwstr>
  </property>
  <property fmtid="{D5CDD505-2E9C-101B-9397-08002B2CF9AE}" pid="69" name="x1ye=158">
    <vt:lpwstr>JHw5Xci4WwPx0AXZ3WO3DoIqfzNxM1LfVhxgUtTvm0E80DwpPPxivtCfTEVDGjLdPLDd2ZzPU2rEsjasw/AIUBFrI5BEL8WgA/KrGFd+QaqZAJyuQh91FQToOehk/zdqKKbs3nh06Z+MiGtB6qneNf3auf2PihPrAHmL5uyNyCSt4Z49iF1Vv1MLGomLuhBgyqAID+aRp+/jk4OkYrmjXDaYTE5EDij1Qmd2Ywb9f6aKbMB4HrbYsRsRxH3D5Pk</vt:lpwstr>
  </property>
  <property fmtid="{D5CDD505-2E9C-101B-9397-08002B2CF9AE}" pid="70" name="x1ye=159">
    <vt:lpwstr>S1fq8udW4Siq4q+zvnrNJ0wuL/jIyRUdMlfGNiyLrTavWJSN2bF93OvOAShH9C6+dH/wEZyZkr4xgzowFpzUbgTgxYJMgrvLdeuQNrkQXZUAQ/xXjYdNT6QYw2ssGiYE7Q6JRczI0kPzkjRNl0UqbOLkYfTJVFxmLPAIxSYDGD9Q111fsS5jbQ/fa7aspK2mTAI/4sRe+qFnTCk6Ih/go0qVBajKYC81BIJ2BE6vkf0sQMsvlwX3wbahkTvvQHN</vt:lpwstr>
  </property>
  <property fmtid="{D5CDD505-2E9C-101B-9397-08002B2CF9AE}" pid="71" name="x1ye=16">
    <vt:lpwstr>wyPN0yl2ebglCRHshLAqYjCUyeNeneqo01NSLcGGBokAHwASBWyfDJXf6GGkkITNrGs5W56OedgxszJ7UsLZYJlxOGi/+qZW91JfcffbKHDZyNvnSzMyOK4ZbyJnKIGOjsSK9OXGGgr97c4rYuGY9IheuKzyDHvqtUppFNTseQmKFBDv6RuXw5nUW4WDPLYm3I9FNrgG3oS42rVDSaz/lLVPBskS7HuksaQjAW46I16If8YLPdEjWZ8dOyN5B7m</vt:lpwstr>
  </property>
  <property fmtid="{D5CDD505-2E9C-101B-9397-08002B2CF9AE}" pid="72" name="x1ye=160">
    <vt:lpwstr>DMtsILLfykcMCv5tzYpHi+mcxtXvJbll3r9YgtOMgO2ey7alrx/htqiZqWA+guC+Za1s6Dwu7230tsp1iOEzqtv7G+9mS8J+PkOLFUG7Q6TqHDMQuW5CgsPGB0mZJxDLgCRyXcwOm+unO7iGW+A+UE78xx1INzQDjCSni7crz1sbX1Q7mh0iZsWBCjW7pt2BfN6oqVTf/li8XjoWsANzmtqz4ANBBv23G64IDtXoZiqRbbRN5XruYd8IXWphF6a</vt:lpwstr>
  </property>
  <property fmtid="{D5CDD505-2E9C-101B-9397-08002B2CF9AE}" pid="73" name="x1ye=161">
    <vt:lpwstr>IpxQSJV2ZU1Ad4IBgf0snghM9GEHBZfv1Wo2nIemIREksCd9ZQkTVwOM6B7LxDAYypp7MqMUhzatFW1et8vGux8TRWigfk63vjqkECEdj3mxaboWdZstOHxGTcYoXEfTu5fnCz2bBv+dkbatuMQNVm4kIynqd4V7S1jqL3HPvmW/HaX3qk5ZBgdK5nN3CkA8eNzTtgkRp7UQ2Z29BxOreLhh1y2Z73BRvEzZ8EuH9oK1apGXRkclBb+coiRJG7n</vt:lpwstr>
  </property>
  <property fmtid="{D5CDD505-2E9C-101B-9397-08002B2CF9AE}" pid="74" name="x1ye=162">
    <vt:lpwstr>p9ek6LYLwRPNR+NGQEms82pgRjSgyNeNc5LogHmZoEfyUsHRy9Cr4QqeGrwhFHN1ViEh01geI45+Gj0F/fcJum/HoaFxYknOmX1Oj9BuTaNeFXgjhtfkLccjhR0D/RCPnb0nnufvyxWFlHfHC/o4u2jbUqLdL95Iyn2Oq3/rLd6PJRzCac/3ETPNa4uBBsx91kVXYCQ1xclmTh3wQIoW1S/S+EHhr2rVk3dxQLaMKRJe+nKS/d1qzU+sBX0tRhv</vt:lpwstr>
  </property>
  <property fmtid="{D5CDD505-2E9C-101B-9397-08002B2CF9AE}" pid="75" name="x1ye=163">
    <vt:lpwstr>R8CZ0s8EQgn6Tq6u+W+yEDksbUlESS72e7DnFUWuK90oLbe+5nJS3zu2vUK7f9tHrcVSbAStEuBydjGN6RVDsoSUtTbYvNJP9OnV0Cq2Mw8mVq48SuMhY9PTCYVQstKDBfT5oD1MY6YvndBSdyK/akNo6YP/YSLHcZ5ZfTf/IKSP6mMdv0d6Sj7aTF802kd3jut+St8UXLpUgUbTKB2o3qDDaghH2uBmjNLcklihUnCtOvv+3o6N53Sb+rGZ2Yh</vt:lpwstr>
  </property>
  <property fmtid="{D5CDD505-2E9C-101B-9397-08002B2CF9AE}" pid="76" name="x1ye=164">
    <vt:lpwstr>C7GghgY5h7fGpR5jaKA9n1ocWd/XRC5LyjmZiTqHzr1587tC0vGOOEx5+zxCc55bU4Hv1eTfGqsJavuz19y7pT03AgjrAvZn8xZsCMy2fxq5xPzzlzEdDed3L6vm7YmGhLXAgJY2ruMfsIWFGFBx6WnHZLDIuLzVH8S1ffQHt7taSS4Wa79+lhoJbj6IDxDVJWRZmDxwO1e6CIU/KtHEG+RiNE22Syw+PfWQcAonVBC6p+zzFPExqzc9iGSvmxb</vt:lpwstr>
  </property>
  <property fmtid="{D5CDD505-2E9C-101B-9397-08002B2CF9AE}" pid="77" name="x1ye=165">
    <vt:lpwstr>pld8etIJh5/b6p06ZX5Agc/bFylLKuxYu77e5nFSTIMyS72BTR8rAx0ufDvrcEf7MpSJtj1YA3yNYKlUqJ+zr8QPqeXyv3gbLgTcPWbQ97rQyoUqHKFvxI83aA78EHqUeXIYx71X9pw3i8PVOq/VrjOKcSUEng+oIbKROE6/K+H58F8N51iQiHQBklp3+thijhZMcsvwW6rnOR8lfnEFZ+dc/iYxposjVu89Uj7Sq8dXooD9aLgme7+J9XNs56E</vt:lpwstr>
  </property>
  <property fmtid="{D5CDD505-2E9C-101B-9397-08002B2CF9AE}" pid="78" name="x1ye=166">
    <vt:lpwstr>KQuYZt5rcUSUA3WW0KfLByh2eVfuBzIFIkh5zR7R3Jv4qMxT17V2ihMSanBBZ4fAxSHBppu29GFSLGURheHZwcN90chxuDO5fM+v5Y/xmekQ/8HDIa1juZbbnldHwsAAdyyMzft37J/AWwAl2KA/yqgNNp9MejwnHvfuEP1gJR0tjnEKcg5wrvkMg+t+VaYytLZJoWt48NHRpEQNItGC6A29CldTC2hA7ChZp4kkU3v6oPBaes2ajtPiQ4YWj0e</vt:lpwstr>
  </property>
  <property fmtid="{D5CDD505-2E9C-101B-9397-08002B2CF9AE}" pid="79" name="x1ye=167">
    <vt:lpwstr>ubwTfJnVDRA9OqZgwk9lRHY/jmOEo2mdIwf4oUTdb2dI6GUW1/DrZykKM8uBDQKKZjSMwIXv6yn4uNVDA9VXKJmKIvp87SwO6tePni5Jv/8XmzT8NIbVbpfrEgIPzXyol7QdEBvrTIIjwV0C1wr6/NipqunzXa+8rf9kZBipRxj9130TXiHPx/Hy5OndQV9WD/bromgMjA7Fi9kN7YCbUyAlRAcCMCk8nwHpTd/JKTQhL9zsz6ZR7mDyfpEKi/9</vt:lpwstr>
  </property>
  <property fmtid="{D5CDD505-2E9C-101B-9397-08002B2CF9AE}" pid="80" name="x1ye=168">
    <vt:lpwstr>jMWU71BGOMkAiVrPZHBZ7PnzVBCcT9l6YuDIu+o2aRdZzYGNwLyWSNoNozNFbFUPVqoB7/5HMi4TLYHkg1P7N52mgTWLk2YoxKMycW4cvPqC/vNRINq6v74Reai7M+NHTp2KbLojcAclDTeI+CnW0xhf0cUE6UXZEOCsPYT93PgIRpyUgxYsGrxGjIuTP1z+5utkPSRGxeoTjDKIgh/i0T3KjHOg13UCXPGt3D1EIY+Jy0s9+Uk9XhZ4jQxARmR</vt:lpwstr>
  </property>
  <property fmtid="{D5CDD505-2E9C-101B-9397-08002B2CF9AE}" pid="81" name="x1ye=169">
    <vt:lpwstr>L+hspi7X2uuW8Bh0zDQTKXR4gc6UVfDrgvt18Ac7mkEU5XkekA636MHcOOxI0evsQ6YeQT0IWIYdMKZBQitb8DK+9/Gold2bonqEC3rhkOp962wlz+JppujpgcSMcXwAMZ2mbSXFuZViMEWi/34vQv/NnCU59VvG2ogNiGjYCOneEhemw622+BMGmhQwzr3+7qQ8k0aA5UIab5boecplOvFrHqEgM+hh1vzqbbzYG7FjObL9y5QGfGPxrjZHUE6</vt:lpwstr>
  </property>
  <property fmtid="{D5CDD505-2E9C-101B-9397-08002B2CF9AE}" pid="82" name="x1ye=17">
    <vt:lpwstr>pk9Wf3QCesTPlQyoYsn9fwL2QMiKsxEJVXDnMISRrq1AIS9AsdixlLEakhWuY3PmYxPUlSPZDhkN1BEsxo1DbHmx/BvlVPpFqHNpH20swN61GztDHQGANDD5EuTxj9FUrkLgaM+V7CddyHCE36qevvbGMD/17Zr1ddBVS1Tg+ec/wL0Xtjvx9gO+ZMrn7jnEzWo8WQ20Um9IEmmKQJMdlTnJJPqFj5Y3s+g6Hey9hWI0EAkxLt2Gh60WPlJAkvY</vt:lpwstr>
  </property>
  <property fmtid="{D5CDD505-2E9C-101B-9397-08002B2CF9AE}" pid="83" name="x1ye=170">
    <vt:lpwstr>8Jnu3uvDMh77IUNkuz74tUOi0no7oABWgL/zrMu+m1Uev4gzziKPoEdyY+OPepxx7VQWErnyC6HNC+lQH9nfPvuPBPOB6L1TgnXH8PxSb7zE++q+0/+ReoF4J02oZCRIuGYPxSvoGlOgUyVg/Zy5dz3zoLiDztqKJpSk5u3mciQVGCHJttnz4szLw+PyvCiXUco+OQA+HvV86ot35C18N2F1LYS5FrqsJmvLkcTeFekzu/ZtKeBUiS19nu4ti0N</vt:lpwstr>
  </property>
  <property fmtid="{D5CDD505-2E9C-101B-9397-08002B2CF9AE}" pid="84" name="x1ye=171">
    <vt:lpwstr>UFIa59eHoIfh9Pjq0E1w0jfF0zsGZD3Ee3kNphnVltwU0q14IAIPzp4GeqbNrYLmuGSuGDUZQW2ZqWB45YHsdNxDWe+35ugxkWnXopVZ9a9iQI8IC7r4PRMaENmY6GeWrtFrcBEelijuQFKs7/4WHRf+0JvDkPkKldL24q1NU7Yi7B1TFcZEIH8gbiIEN/rDGYSjmErnVo3X3IQcVrqr4QCXaM0llNFUI3GBnXi3I6r6rU5RxUtymp7sdTMGIn0</vt:lpwstr>
  </property>
  <property fmtid="{D5CDD505-2E9C-101B-9397-08002B2CF9AE}" pid="85" name="x1ye=172">
    <vt:lpwstr>cznJXUFa6xFz0nGT51XmdAZVZmsCiSt17+Q1PMdhfoaStzfCOcJAVu7B9YWbdlIHZUOi+pHHgKkvkXILy53Ru30bXNoHH58eif4bqZO8qiQDk7weru0U56Z3jrh4xgxnGqbsP0GIAmDusEL5Q3xDAWSk/+FHI9wtA/a+QqDT8BOfrdOoPlNeqJyEHai93YcXSoZv+cdC+p+0hTlNYyn8rrc6JT+RRWSEyNFcdhNZfxFxruXuW0ThjIFKsCbK6zR</vt:lpwstr>
  </property>
  <property fmtid="{D5CDD505-2E9C-101B-9397-08002B2CF9AE}" pid="86" name="x1ye=173">
    <vt:lpwstr>hgcoW+kyDIwkHJcghz4ZZ8mZoNcLd2C2IV2AW2j+K6vUBMgimvux0JTRlhI41otjWWtzLTUG3H4QvHN7RI4fRssb0Wgm1nMQ3cUJE/uplQEjIYOvsGh0QWaI2X195B5Q+SO+raakgGr+uOkZyDE2oh2FRi2ntqjr9tgl51ZM5XrnsCewx0cKto7Gzpq2uoSDHpiAJt9Sp31rz+MqfETNCCvt7QoANp1reoC/I//AgtfxcyzhX7agnavmNKPG6n4</vt:lpwstr>
  </property>
  <property fmtid="{D5CDD505-2E9C-101B-9397-08002B2CF9AE}" pid="87" name="x1ye=174">
    <vt:lpwstr>PiUPfwkkZ7imsg0Q5YVNrvi/iiv1JuNvOJX6KEh9o8/Razh+i5BAHwa4c51FLIMvGghk/dEoc9C1qFTtBR++EzUI5+7EAs3i0vICIcZcAfHxfFU4XrzfUnUoV4AIKLOzPyscJ+2WdQg4SLr1EAKHrEXGAYBrqW8Bs51OSvK7FK/f3C4ZxOby75pirWseGvmRdoONy72f0xzvjr9gcRhaE0jby+4fkq+2R4Zf/a6gy4z1j/mJXhUcSREx1OYvJ1Q</vt:lpwstr>
  </property>
  <property fmtid="{D5CDD505-2E9C-101B-9397-08002B2CF9AE}" pid="88" name="x1ye=175">
    <vt:lpwstr>icuJaAJdkqRJ2yz2sZYMUANHyNy40DsDtfKjc5BC3+acy2cESO5GjkKm3BXXuvpNOISXCT8SBuxf5H8Yr5bt9WXY9WDpUucUalHVYHYdS5fPZ4gGP6le3N9asr51MFuCcRfm24tr66/X9rsCmLV75mxhuU2aXZ/vaLeYmtdtpvjx+JDZVIAHNHr6txIwWgZSZrWhxjom9ApRjn+OhG/7n+tzgd3MezRXaWpJtOtp8X8I19okyEGda+wjFV+U3YU</vt:lpwstr>
  </property>
  <property fmtid="{D5CDD505-2E9C-101B-9397-08002B2CF9AE}" pid="89" name="x1ye=176">
    <vt:lpwstr>yshwZlnLda5vvaUomGnzznDVczFFcjDIvrJfLL1KmvTAdyTxMVm6Fk6Ek1gUI3NBTRSSKMEMbzEiE2/pz/YK3q2pq1XfjthgC4xAN5WPnSt6PeICrCeBw0fEx0PD+bgPmOd20fXz+6WdFpWtYwVKGBPW/VPpKJDrszbUsOkn/+VE2YE3f7qTuS6qEGiOinYPfMlBA3y+1Uf088LC25ItHvW5DpMekHUbhoibkiMySdueFDn1Wuisb/PgGJqwKZx</vt:lpwstr>
  </property>
  <property fmtid="{D5CDD505-2E9C-101B-9397-08002B2CF9AE}" pid="90" name="x1ye=177">
    <vt:lpwstr>GfUdn1pRAP4vPDdIs8TlJfgVKtBUsIlV1chGHdi8o2ZgUK4r4aSBg06qbNhZcxJNHAPzZiC9/HnPb5tMP7pWn3hEfxxfevAT6n4yVjUH+PrhWfvbGib3NSV1w1RUsCBGJ+OLOzVaJ1V4E5X5YruaX2GiXauGSgcw0PL/D7Q1D2zdhKCLs3Y+UJb9NoGv69cns8S9PfXzMSGqy7iWpF1nLWdwm6VwwBayTX82HvI8uUd0m/iyFrp2K3rvIXnhEtW</vt:lpwstr>
  </property>
  <property fmtid="{D5CDD505-2E9C-101B-9397-08002B2CF9AE}" pid="91" name="x1ye=178">
    <vt:lpwstr>yBRH9dPmQ/E3Ayy3EsRV5/RBScCOIaLWTYgMcrCygcsNPqm55cJ/T75rXFdnW30xJg7yQ9GJJTe1GHSBZE86prYhGyZ0AqTqlJ6SkJDY7I6Us6NmwcxkG6Prcgp+rXgChvLnkWVEnpF3yKZzcws8xqKMt6ALGkFW+cv1OTftUn8ua7MDbVyh0Voxq6FB3XVFCoZ5WlRUgg2pTyDWwEhUvCK7CVmAZncbGrCTFRpgD11F7Ulf+17gGA9pRkooqXS</vt:lpwstr>
  </property>
  <property fmtid="{D5CDD505-2E9C-101B-9397-08002B2CF9AE}" pid="92" name="x1ye=179">
    <vt:lpwstr>TVk7DJ+HkgMelQAv9yGdJ4UXW5ggVBA2+D8lrzPvGA5D5d+EtqGeGu6bKuYW6NN3jZAhkjksf0zhdiYVR6GAsJ42TLH+vgnYlV9/Rpm5EJoAztsR2br0ntBz9xoe6BefMPNUMO/rh1/ycZZjeZAP9BbZlY1ZmbsphcUWWqGBbBL+nUmYnl1yBgUpb4p4tXjXcUdSwhuD8lCF+f6QOAo+PJKsXfF0Fkx2ORIOGOI6MTTkXJR23ghn5qTk9ePqmSS</vt:lpwstr>
  </property>
  <property fmtid="{D5CDD505-2E9C-101B-9397-08002B2CF9AE}" pid="93" name="x1ye=18">
    <vt:lpwstr>CWYcepfpB4IXPzU7rhAqzgM5Ka6rgNL9vQvAVGYKlPG0SvhBXHc0cXIKpP+4awz9cuc7+saYpwafRnPjdIfNs1Ai9tBdqvNy7ZGq2DIvQXPcf3ql9U48hKhjbiiiUrqYGpCVHGcYFzZFV1pyVW2Z/2klY0zCBQSu8WPtJgZ1U29LueR6cWr/xUhWdVaWE6GTg7ID2CI9DXsUSi0hAiDYTLeNB5ZhyDW6hrmuVhn7CE34IrsdoSE6mtO0spknwhW</vt:lpwstr>
  </property>
  <property fmtid="{D5CDD505-2E9C-101B-9397-08002B2CF9AE}" pid="94" name="x1ye=180">
    <vt:lpwstr>GhdDZzxds6gioVt7iH+lxwaIl/Rv6sy6yslVM+x0sOD/AaONvUCgsQAA</vt:lpwstr>
  </property>
  <property fmtid="{D5CDD505-2E9C-101B-9397-08002B2CF9AE}" pid="95" name="x1ye=19">
    <vt:lpwstr>MMlCef2NbT5LlsY3/AeY+q4rItHLOCDOsnP0GQndgVp+ewSHqvYb0lIrbMSmqDu9JtvlpURZfwMbsneMw/TUdcWXFactHWtS+LMLyF5sAl8Cr1+dNjkRGcqaPPr8fZXAI58/y4hx/SjUMMZaaC+98W4fcHl1cCrU+iJhaaAYCHTMUpBxZlYrXNMPGh/tKqcs2QCKd4fuojuRxaiQiuDYthKBAsZu8hR/LHCcKnx/KaI40jjEa903iBK9fkNIHdg</vt:lpwstr>
  </property>
  <property fmtid="{D5CDD505-2E9C-101B-9397-08002B2CF9AE}" pid="96" name="x1ye=2">
    <vt:lpwstr>CnF1ysuCEJVg3xcxg9zkO4GeRpazxNDIFb9iwJdz9AvpuCzc7S0Xvfh1qilhNWlOMyNG/q72ym+ZAY4400YdaoaIqYc9VHKXILkDyyz8c+9ehiOzhwST/Uh28kXwKLf/RkpgGJ36V6foIG6Y5Pjsf20pq8YE0tJnC5epqNfMWx06/diHlIrXM7b9uqn5W64URegohNUppGHbXpgAVew4OKUFOoFB5izwJ97mQ6u6cVNGgT8gmzX+tL2O8MC2tRp</vt:lpwstr>
  </property>
  <property fmtid="{D5CDD505-2E9C-101B-9397-08002B2CF9AE}" pid="97" name="x1ye=20">
    <vt:lpwstr>XkgxEWGpr8dF68tve1/gUvvn+9xhTl+lO1GPhMeCnno26puvRCV0yWHZ1cd7zh8dmtu58c1RBiqfPAK9qYSoTaCzPDJsOS8ZOxnvQO9CG03ZpcqfcYI/1H2m2YZ6nNwsBR0POT3sY3AnN1OJHy+qkF7/ycd3+gYku4D+RjyIOJfAmbxurvqaX9W+7D94SgU9d9bVj9GYJfg5ulX/EBaBFgB8dmoC+gM5R60mAlvl55HomZEj7/Jax1zuue916M2</vt:lpwstr>
  </property>
  <property fmtid="{D5CDD505-2E9C-101B-9397-08002B2CF9AE}" pid="98" name="x1ye=21">
    <vt:lpwstr>Hn41hwidS9Kz6/kqpMlrQWDKp9qmnhFqZ2PPyr1E68G9rxL6B0A+V9JVomRtootGrFGDIEqYdqc+j5FlXL7oG0SJfprOOlybu9lqPKzwtsME+houVXy6fsF9a99loBRqQ2MpD+lYRUZCqXmzhCUXMtOPHQDIP2A7s8TKZ9OGQquFEIVIVgD4AgaAMnZ+BaJffPSex3CrjQz1yJAtpwLO+DpDmHYF9CXD6tgwjfKGimdwiv1I5asyD2OoS9O87Bb</vt:lpwstr>
  </property>
  <property fmtid="{D5CDD505-2E9C-101B-9397-08002B2CF9AE}" pid="99" name="x1ye=22">
    <vt:lpwstr>j34HmaXJjTT6l9/PGTZy6jjXZm0JkDN+8om+3iJJ91bH74UP72EhmEZY0dlAzqG+naBFugDTMSc3S77DyJ1ZtOc1jOv55V/XLmZ8E0MWHB55JneYkuYQAOi+78roxNrRCyoGTPLgsUxuJgQopuJJRN/JxFs5Pgx/Ygu9HjQP+8863oXoQqIEDst2ucOb44c671r/lvFWOk6XRF1WLiuqNoBwdSSKUgg3OvMpk4OYNwxxR1U+4B1bubvSrKm96KN</vt:lpwstr>
  </property>
  <property fmtid="{D5CDD505-2E9C-101B-9397-08002B2CF9AE}" pid="100" name="x1ye=23">
    <vt:lpwstr>JV5uyTrMUFawG5jtfPT+RT15O9viODIjMz0C5b0u1ROfzY+tgcVgjg2eASE/LMeem0G8U3W4Iuu+buMfhosc3e3atM2c6gtDgf4oti8qgsDJp9zcid8yUFf0Qr54YkM8bOsDVLBsJpoWMjYjKOBo+m7ZT3ttnY7TwZMhFuRBTajWFEU2FfBlIgGe4zNWqgr1z0XTmkBdgKCA5Dpzh6fgTJzXbzD9lZEi+FmsnLrZ+Z4qsTDqizvIACdqqFSB91f</vt:lpwstr>
  </property>
  <property fmtid="{D5CDD505-2E9C-101B-9397-08002B2CF9AE}" pid="101" name="x1ye=24">
    <vt:lpwstr>Eld+7wwxyhpAs+wUmQ6tyu/1DMHyhJeb0OZ9neQvzT0FN+APKqCDHxKXMSSXO/j5ea5s9iRTyhHSbgDVNWJ0prLFJW+P2s5Q/9akwZR46m1f4sw2E9BWjI4Ap2EtAvk+YmxIGzCp6KUh6S84qrBsLicCRUmUaE0txRyFZNLvLyDsSHiSLd/Qz4tuVtzQpCvFSeLHR8VYK2PotDdd2NbE4fyvCsG6Yg89JBu2ALRtXrlv5x3CtDiJ1us+SNvsm5I</vt:lpwstr>
  </property>
  <property fmtid="{D5CDD505-2E9C-101B-9397-08002B2CF9AE}" pid="102" name="x1ye=25">
    <vt:lpwstr>KzxQyMOIxoF1SHRJ6Jsbu95MYslZtVKhZupYkglZqx0UYanBSZoVgTs86q0MtRPaG9tH3vzjUjr5ETSm12G9v4abJf5r1O89euAe2O0wQ/tBnBh6/8CTV64PHaUFzvp1iBT5C4ELNh5HMFP3DehlilU3DlFvbw34IzWPpCftlw3p1+8WgqB+RIk/9gjbnsoNWfXDrB9D9b77+qwHR7BwbBGSckMD9Ll3ofXg7s0O1stallkqdx6z454fAe9LZ9E</vt:lpwstr>
  </property>
  <property fmtid="{D5CDD505-2E9C-101B-9397-08002B2CF9AE}" pid="103" name="x1ye=26">
    <vt:lpwstr>EAdcf7Dke9dtSZyvncBCLATsksFg3cfN+5mZFA9a5AKfNaYXapHhhGO1B2gUxz+x47Jx4U/EurdFhOaQ9LQsod2+D//0pivJ0F80vfMFtDq5Iq23St74wTk2oLsAT6KhBa6IDfr+UYFs2Ju7sgSL5MScN/lhM3lq3JW4hQlY/fiCS/Ex1c+A5mOAkBaw0nOT7BLMooCNeIfe1WJ1XacXZo7Df4FBGpc6nUJklhAuixC2dq/iLaeqX4JYHjEeQoV</vt:lpwstr>
  </property>
  <property fmtid="{D5CDD505-2E9C-101B-9397-08002B2CF9AE}" pid="104" name="x1ye=27">
    <vt:lpwstr>cpbi4hWyh03z1Lwp5OXyyhobLp9t1/NOekvwggyVAupfzsXW7DZzZeFxxUG9gnYpQvT5zIYLPx8SAJjumijPpey2E/mtGeMXdJ4Fz1WZdDMNoNBt145J3OjqBvl7ymNWLb5MxLY8rZdBtsojF3J6jK/N5Cq5Hc9QA7I8/U+uvva/tUAFoaKjDjlpbfGgyoGrGD5hcxvexVuUNA88Iob1zx5qgDS0vqJdGa7z9Mzmz9WCGM7NEQa1PS934bTLLH9</vt:lpwstr>
  </property>
  <property fmtid="{D5CDD505-2E9C-101B-9397-08002B2CF9AE}" pid="105" name="x1ye=28">
    <vt:lpwstr>QRVH++CP1pi2iTvDUIg8u7cg4a3dwCs/xoHW0OHD6iVPBo6G30u8YOwKlwRCmgqDjLgQdV01zYYOI+7P+3rtUo3ZMUvUE7AiqZWN/FeS2kx1340OKqu5G/G7XaCejR9McYn3BAfWKKNSXevvPEpV9OrZPkRLrOmEoKrdyxfLc8DPmGL6LQK+p4obMhHfIFjCtsFAKm8/8OvE1m7ZremWhNlQ1RX1jycz+hWMaEgLXET7b5eHS7jSMOhiHW+QQfu</vt:lpwstr>
  </property>
  <property fmtid="{D5CDD505-2E9C-101B-9397-08002B2CF9AE}" pid="106" name="x1ye=29">
    <vt:lpwstr>HToiuxi/PkxKZu7x467iqMp+4WoUS8TfvDcpu+LTrVDQ0M+HMTmmQdNmAUdIsY0YkBKOcW6LVboH9yEeqwwY8fX3IdZ+V/fHIgkTCrJnxRhmzXnMT9PuR5LR9ju6O3R6etsQWxBNKfAoCOfwiv1Esz6r94DB+yIQyVAR7nuvOZAuSzwrWinepHjVKB+KCmfGBXLmnn0xm509yU8pSEwpjHt/E4veFKhqIjiEG9Him5c9uBTXfOhen4hHySZPPSp</vt:lpwstr>
  </property>
  <property fmtid="{D5CDD505-2E9C-101B-9397-08002B2CF9AE}" pid="107" name="x1ye=3">
    <vt:lpwstr>aL33M5NbPMLiuP4paAWrMTpLBLLk1AfUYMzKdGOungmnlu3ryfEJIDeNB+HS5o0bkE3xFDlO/GD5IAhOfsKxAKwqT2IKBKyYEPu8IiD8IE9oWOpottHfSd3Lpds5X6omY9ht1IWWwkUiJ7pSEYfobKl2rSc5my5Kly/dKrCp0TsRpeZtP8RfQ2s7/fYPxlYlNfudntepo+47P0v3+5jPMVqp1usMHxGCKT2Ay4/1tx7mGyHcqLDz0rthIMMbtex</vt:lpwstr>
  </property>
  <property fmtid="{D5CDD505-2E9C-101B-9397-08002B2CF9AE}" pid="108" name="x1ye=30">
    <vt:lpwstr>wxymS5OGGWCXVwYrv6j0pD31B2k/FPBXhU/ruNb0gaCfObAHIOblzjf2tXLIUkuBhrw3ZNB1Pcu+YuhIWolTGWw+/TiTi6+DochQSfLvT7hPi3v6CY5xelO6gj6C3Pzi4ovYtLFTBo94nEbKx87ADVbLe9dmP/DGNSxVWmzFOTvRzQ6VvdmczkxAcVQQRBi2qqXAbjyL70ItR2oQQ9TQ+MFXyP28k/dZcVyZdp0ELBU+sbWX54Pnr7ywD+lJZN9</vt:lpwstr>
  </property>
  <property fmtid="{D5CDD505-2E9C-101B-9397-08002B2CF9AE}" pid="109" name="x1ye=31">
    <vt:lpwstr>jCeWAj+ezwXEGfC+66r+UgrsX9GTciMtPtAPEBsCRpqrVl9VCnqcPGtnWFr0g4hmrWISpG7hgge9jf9haAKKK13eK8HZCFQoU9JDNSnuUIWlrGJPH/HU/ZkaTpFIf0gooehxb2NLa4XRtxt8rpyAIHfpZ2g/p7ANpO+q1iUULEpLnj7YRjj/TxMy494wg8mfQszxBfKZu3PG9TR5dDUnUWr89Ce8tnSb2TIJDWYyOZ9XEC5ueZuSUE6h45JFz35</vt:lpwstr>
  </property>
  <property fmtid="{D5CDD505-2E9C-101B-9397-08002B2CF9AE}" pid="110" name="x1ye=32">
    <vt:lpwstr>NUvFRyKGvE5S+kvCMXejELngy/e36iY0+/a9WRg/lh/87NeVtEGGhzpn1yxOszMHeVLEs6wM6rjmOkOkRr18k4Uc7frjltSzHgB1nD+o3TcIT3H6dj/Jr0/A2gmkWHx75guhywkTegeSXQKxX0P5fTf73NRALCnd1W0ecS6trNb7WT9ZcN0fDoV++c/YpgT+CTqECHVKfrnCMzprVgi+YFedv/i9J7JC+O5pIgbeKOtcZha5zm43XaVgDaKB15v</vt:lpwstr>
  </property>
  <property fmtid="{D5CDD505-2E9C-101B-9397-08002B2CF9AE}" pid="111" name="x1ye=33">
    <vt:lpwstr>1EA0Iy1ty1rW+kLU6O0MoJPEb/w6OcQEeG3/SiMNVyCSKEdunvrDMbW2yghDc2UefB0YG6AtSLilPTuQ3eow9sATOACRm29252h1W79N0ngD2DWhJKes/d3z5/zspR18J/lQsWKlEo2Mb6zFKLij6ZIFedX6uTEHdvYy3S+HnOjoB3cVpgo9ANy7M+rBUWkiFvFo6UpYF3nEUFbbbPETWSxMZvQUbDbO7IcoGSPO2HH2mPq9vPs8NQ5BEThw4XI</vt:lpwstr>
  </property>
  <property fmtid="{D5CDD505-2E9C-101B-9397-08002B2CF9AE}" pid="112" name="x1ye=34">
    <vt:lpwstr>U2DFW8gZ6x0O6+s/mQoYV2LvfDcn9cgX15r0d+JyxFOq0uZ8+X0XZd+FoHq/Zw4TssHWfMJ1spJHZLvPzSRYLbhFsJ15G4EsDxnInKRbcCM91WZzEhWi9EAQqlyMkBMgpNB70i1FiTEvEFbpkH2fbwow9WeJ6wKMzqJhwiUenzwjTmMpRTKvtVzripK67tZJovyM/lLbTbNghI7FyUXDDGaomE9qSWsLjYX8iCj7Tlx7EUfrieDoSWPsfOrhR9t</vt:lpwstr>
  </property>
  <property fmtid="{D5CDD505-2E9C-101B-9397-08002B2CF9AE}" pid="113" name="x1ye=35">
    <vt:lpwstr>kLhZT2Udh4hegt25OWjuGnUJRn67OO0OHdZrrRvclOC/kWg7YcT1pQ2HIobEsRun527gohsY8U715/c5xSf3rb/JBnJqq0OHIjZLQuvnDkBe6lVBbHH5aZq+CpA9cCToaDTmmi5uPEhtk7uKZ0K5KNTZAlRy+9AWKIHa+kXmJGUGvbd1pj0Q7p7kAEn9m00RIP1oyRcfZZe6U2yZwA+9KEMyLut9sAQzr/0IFGlviZOZeRSxs29n49p5scxYCJ9</vt:lpwstr>
  </property>
  <property fmtid="{D5CDD505-2E9C-101B-9397-08002B2CF9AE}" pid="114" name="x1ye=36">
    <vt:lpwstr>KbE/5EiMqxOtRjzZ3jcUnjaI+4pmZ1wENhWzoDaRSwrkaIaRI68AP8Z9kdgYgYbCyLePpWoViifWCJEzL8ajfTUBmSdVG7Q8/+U7e0D8sXAFeF37Dbt3+56Us8uV+SlEK4GsvmL7lhYZ/vNlN0kUtBxO6UtfNsnXC9O/PkbcGJjMaVKzmB392ydbPH4RiR+Em5f27zLmxT9+wsHryFdxvtDw1Tfae01iJDAptkkK0apwMQWiYcVZqQxR8NC06N7</vt:lpwstr>
  </property>
  <property fmtid="{D5CDD505-2E9C-101B-9397-08002B2CF9AE}" pid="115" name="x1ye=37">
    <vt:lpwstr>gGQ8spuRszxH9d/zYNhtr6DqUbw7UlidMICPJ6PnbDEoNrWmUz/db+wyp48Y5Xw6y/FYbbLv58NVQs4igcmn1q5fTdbzHzXKIfgu4RnkkH9sF2+eXuVbGBrT5C1b40/OoZl76r02BJZ6s2UPZbd1IYZ+FraZs4UjYLgklgMqZ7nelP+sXeWLjanHOyr8NFsdP02LdB/2IwJ05h+cWqnmiY+2tH3f/ievpF4NmkKb8w7N4G2Q5KPRInOzOEcrK02</vt:lpwstr>
  </property>
  <property fmtid="{D5CDD505-2E9C-101B-9397-08002B2CF9AE}" pid="116" name="x1ye=38">
    <vt:lpwstr>njhSU+kNqAej9N7tMoCb1fW2yexCn6d1yTryJx0+pHLtOJyAHsY7VqzCafnAF+G97MdH+ZNtukRZ4vMVfO3ZVMc8IxRZRusr5fEriL+NEhTtfX5DKHC4HgV92B+BG310AwgZ029G+kO7S94TnkGA+ghKK42uwRZ5dUYYHU+LpI7pFFEqxjFmDn4L4JSIKq0wv4qoIXCge5u2JLw+7Lly+hNPiNrgqGny5W3fHsfNWq+CqCjAh8z799bSPV/JuBO</vt:lpwstr>
  </property>
  <property fmtid="{D5CDD505-2E9C-101B-9397-08002B2CF9AE}" pid="117" name="x1ye=39">
    <vt:lpwstr>AlR6i4wR4ILv6yGNiBVWy4WegcGy83NRsQgWIWrX7QiyarLwjypcSZ67nLSqQDTft8xWT0klxvJBMa+nWkyV3XhkBlogQisegVyHW/5ANPjo7X+GqnGRfv8OMBuxIR7KLji/+8djH+ohnCOv7u2dXYYjdYdJI3eWKqI+GQdisN57iqWfqOwhwnGIR4t/1rTnHLJFlf36dhDArVifZOgXV5Rwb9UwWmXI4cPOnptyk8cpIX+5gcK9PmI7NWv2kJ+</vt:lpwstr>
  </property>
  <property fmtid="{D5CDD505-2E9C-101B-9397-08002B2CF9AE}" pid="118" name="x1ye=4">
    <vt:lpwstr>Jtgu1gZCk9E8c63+TjD8tglmDoJ27E60P4QG3x2B3RaYp8WyHixaF1A26sQuImtep7K2hihgTtDXgxhXsOYlDU0uOqltMlUIHg6gdq0UQFTzp7VZoq9l7U7XKzmPFZ39u5mBujwm75FY5oB11XEkOYmtW9hQQqnDw4kVrCMGhiLGsbljCWXRnYzZmFyjSjZCSnhkj1xa9/POYxAQJqrdZ1OvH8ZaBgY2dWgxOko+HpVMIEstcDMF5qcIKV3jpKL</vt:lpwstr>
  </property>
  <property fmtid="{D5CDD505-2E9C-101B-9397-08002B2CF9AE}" pid="119" name="x1ye=40">
    <vt:lpwstr>Mhb9PhCPqp8MDTTz4Chhm7rn2Dzl4noAVVNVfC08trNIGK17+ZCb13LDzRse4JRgQe+km1sNj7mP/YGUlo4u421JI6NuNy/mqcB1R0IvqdM2/ZFnK+LtV6bmds7wA1kAuFVa+yIWUYVpKWo2H6Np/c/XDNA93F6H71VmjxJptodMJfR5jTCR081W/j6Sf6R4Y8PbouuPeZjqJSlCoEFA5obf1K2UreK5uPJ9tBilgxI/MTlYsE2QXl0vc44VNMG</vt:lpwstr>
  </property>
  <property fmtid="{D5CDD505-2E9C-101B-9397-08002B2CF9AE}" pid="120" name="x1ye=41">
    <vt:lpwstr>srUyoqVB5XvORPx8Ky4O1RzNPO68edkRNTCVuVoN0kwjjgRfsQbN0/Tmzfi54uJGxrk9+MCEnSOIzkCk04H6aukDBx8SlDr2HHHuQs7BRk6wSppAICURPckJXLb9fe9TUjqJHqrkyk3wRwFoU/r29w5gF0Rqo6pYQbogfj5oELNSPQEIArbOpLaRHNvEKJ0YXpPhmDYvEJrXpQXv0v6KCZ7VtPSPxx+lu01jJ5dgla6kFW73XExzSSqqAerf8Ep</vt:lpwstr>
  </property>
  <property fmtid="{D5CDD505-2E9C-101B-9397-08002B2CF9AE}" pid="121" name="x1ye=42">
    <vt:lpwstr>kqApZJ8czOPARgls+Yt1vPYzdgcbL8IQwWN39vD8p/HbZe+aeUxu07NZER0MM0jGKJ2wCc2yyvpLGn0BJkPZMuxYTaSSQB8ZeEosyekBZyum+3Lo3G4u0f9bT3790BcXpMSoRWN1JkApjHZpeopGE0XBpZ98P/BE3O2JiSOte3+cbVJYncNbbbGOint+niUA9dNVViERQl5isFuKv9vYCFZFS5Fi8WVRJ01JZvBd9m0pJplmTwiKarTLUQrPe//</vt:lpwstr>
  </property>
  <property fmtid="{D5CDD505-2E9C-101B-9397-08002B2CF9AE}" pid="122" name="x1ye=43">
    <vt:lpwstr>a11hJ0liq9ne+TPVWmP5NkStizXsfITpt2rti+lGgaDkm8F4q1+sHJ8x78+ekuZ+yKofCBAIgG+APTRUEce8QMDM8cBVtI7IpiMVCsgyCqQTXZ8/AX2vktHDuE+elYgfE3cuwWH92Ow6RxJhjQOMVXg9xJxHbqEqr6FUuJN4/BzSg7z9Fn5duyZ6F60bwHQD/DzMkj2UvEwOIT1r7gv5S4kETc08sDeN1TMPRD4NX1PYJn1b8elDZ7zp0eeiTGB</vt:lpwstr>
  </property>
  <property fmtid="{D5CDD505-2E9C-101B-9397-08002B2CF9AE}" pid="123" name="x1ye=44">
    <vt:lpwstr>n6V280fiM/yCNK62atKM5HGQzRVsHcdCymtsfO0JIwR54rK1GKcjrZjg6/IzSq9QBfurbPDHqZHbI/srCoZKyW18blTpx4znVj80uTcLY8XQFVW+DMwy/yg1yKj6nIdHPwyXNhF+hdfUg12GumT1F2Zb98n7kpPcn6NiIz2I7O3CDDhEMVNXiVMPT7I+69yaqn0bifeBnLEpYDS5Jy8vkMJRX3LjnrMErB0x0gDqmNrQkOLum3pCmJur1elLj8P</vt:lpwstr>
  </property>
  <property fmtid="{D5CDD505-2E9C-101B-9397-08002B2CF9AE}" pid="124" name="x1ye=45">
    <vt:lpwstr>OCrOUdvXSMK4l7+YYD181Ij9H9dYCICaMVvLSrpezrfreaNffKPleVNTKDjimrps1tUz9bLp1t8vft/jzMYXUn7fJbplO2ioxX3siv8sUSKQqIKLPvU6EaPt2RPURIbXYu/plWYX45HD07M9MktxZ/PKz9ms5FbLxp8ywuapvntOkSczkLjdj2GgqoQFck3wRlaremh/bcFoCwY+ifJbLoi7sJsMv66CrD5oAIoYaUXxD180QJYp98K0McAAkPx</vt:lpwstr>
  </property>
  <property fmtid="{D5CDD505-2E9C-101B-9397-08002B2CF9AE}" pid="125" name="x1ye=46">
    <vt:lpwstr>O50lwzVQDy/ApZvtlxwKNd5gIPBeQqkUX9d45Ltp3Qc4tDMtJ6deaQNg6gJ8MfPgsX9mvq+8sESAl9yag6vnp8j3Hev+khcZQC/8gHjdg3YxDXCvhifMzIXfg0i6n54ieSv2xPJicFa5/QJF0XjMTAH2J8eK788tmgkNU6ZDdBDiNpfpOX150oM1PmSudxfCu5NwLsiBb9L4ZipYeBT3XdrW49L3sHZeas+kaMasV9tSGI0uIjC+g9fSwbFx8hJ</vt:lpwstr>
  </property>
  <property fmtid="{D5CDD505-2E9C-101B-9397-08002B2CF9AE}" pid="126" name="x1ye=47">
    <vt:lpwstr>iqEOUKyiD901I76Dmvyl4s/IvoZ8E/uqctigC38JI+mSZYJV2Bw7F/1iEPhjYDz+DIFtRsY7vYk5q06S+9mL5gDwwe3F2BrEBq1CEWEge3b537Ey343HbW/ch099B5G3vrVxKkZwQG4/H3ml944rrMZOX4uPxoceS/JIm8KTxDCnhA8mDRqNY14+RhkrfY9viWbFaIPTVWofVeR9Qsimopl+9j6OI4X9Qijp0rXPphBnwYrgQx/LKhvLTpUNqow</vt:lpwstr>
  </property>
  <property fmtid="{D5CDD505-2E9C-101B-9397-08002B2CF9AE}" pid="127" name="x1ye=48">
    <vt:lpwstr>m8eEZPdGk/h8y9gbizPyM2Ekww9PBngunQQlstqUvtELlgp36cNlE+sGxc67JebRfnE9MZFTcLM91l8YkhxPAgfDCFcbnQXZjtDzljAKDJ1VSHMFWRIIDGkYtKnAz4Fr/ObG1ZsEd2Pib3HXgI5v5dRDMMUZBsfi3JHgc/bBcs5M93tI5rM0psSVNfQzJBT2o/ghHc3HBe2Sv8X48b23YUzgIvEkiTdv7YUZX+7kJnx7C0IC9BRVGcmHILq2wkQ</vt:lpwstr>
  </property>
  <property fmtid="{D5CDD505-2E9C-101B-9397-08002B2CF9AE}" pid="128" name="x1ye=49">
    <vt:lpwstr>YCBFxPieqLtZ7+XM5mq080RSqRjDkfT6IIb1L5PSei67aiHaX8wTKgDEeTbYyX84yotAl7ssEtH20gphDeGlSPW/n2Dsxx6YU16NjvdUkJh9FKykqYf8zbpMfpyz39SoU8c/OKrrFJz1bIGyybSVFIroC4vW6iLDOQWIhDHv7S0QnCcl1r4eu2/RCfzviPJpB4X5NCe7hLUhIaCajVsCA2Kh7RfavivcbM0XrV79TgaZLkJm55RpnsMRtLin4cC</vt:lpwstr>
  </property>
  <property fmtid="{D5CDD505-2E9C-101B-9397-08002B2CF9AE}" pid="129" name="x1ye=5">
    <vt:lpwstr>xUU4AR7JarVaJvhl14aH3YU3ajPV927vhRjZNP8aA+6nWp4hx7OPidOdp2dZNY1K22wMXh9Ww4Xq5naYuncumdlNfOIw4IWnKshYaAhdQl9WHeIoOrmVCgwUjfHUPntwAPHqXx12NRIbNZHkqqufg1F5R8ZHjGbgP/PqL9zr63BJ1miKnTtS8C8O28oYboW3aKOnhqUT9iZE78oKIpFc4K/j6UQaLu74LTKC1Re8xnQpsaahOO8y6ZFHnM9wCIG</vt:lpwstr>
  </property>
  <property fmtid="{D5CDD505-2E9C-101B-9397-08002B2CF9AE}" pid="130" name="x1ye=50">
    <vt:lpwstr>BkfDkC3M8ujXVVYTBDdyACkEKLWNtkTApHnJBwv8UR5wlFcbI546+ZSXjI6iehALPd1U+aEZOfezWonxvQLwY/X6b/tdhNMxDxlZ34cwh8QSu0OjhKPEy0Ubg9nvfVvdYU595zLejNi0GNhuaHl4QvjYH4VKWl+lEVhnOxb3aFMJBiJ8SIqHwjV7IUTZXdo1qsimTFZdwbKZDSblNuZBYnRtx+A+mlIijwj++XuC1LYqC3HP7MsqZS1p5eDT54+</vt:lpwstr>
  </property>
  <property fmtid="{D5CDD505-2E9C-101B-9397-08002B2CF9AE}" pid="131" name="x1ye=51">
    <vt:lpwstr>IsvvrUo4pNEZH2KkpAUHVPI22mXE9mf9jwYu+7cOu/mpIirBHbP9hHgCeZHY5jolBNW+Ive9qpTHKAns7d3h2FnT/CFqzz7btaVivLC6TNfImwOB7NUsSmCqOl2pOXDST8+9ILqUyHldLDT9kHuEssLzvkUDLgNv6QmWuGWF/R81eyHCdgca8FMMyHX5+IBHySjrjgM2zLBEGBrfQ2O4UW2GB1CEuElIyKjPZYG0RFL76Leq+/Vf55b//YMd5MD</vt:lpwstr>
  </property>
  <property fmtid="{D5CDD505-2E9C-101B-9397-08002B2CF9AE}" pid="132" name="x1ye=52">
    <vt:lpwstr>8eub/P+vdE0KFYQeiEcmh9qRSMsJu0SI72bxSXZrmy9UtsvhO7oFud29vfzUPm6E2nUr4t7M3dknJ+198C2ljBd8njRG3yPhxk9di9uTHu7JAUY27rul45k9FIi4Cm3dG1FHHDdJ0A3rwplHIouIzz9apqwBAYmaEx3AbDMQ+RBVHmc9UxFN06S/IMyqHzYL3CNMAv5sCaEfsXf3/aaihALtny/FE+ZME37xkSqK5p0d1Wb6y/EaeoAqnDJuV6v</vt:lpwstr>
  </property>
  <property fmtid="{D5CDD505-2E9C-101B-9397-08002B2CF9AE}" pid="133" name="x1ye=53">
    <vt:lpwstr>fWfEoVpfhOBo3h37gM6twTsM/fb+i5BUgEj9a0VW98QJ3tzEhY4w+m5pTH0RRV/cmGuPNmqZubel0Bp+Qrb5FvDoAKq/P9zj7lHyW2j7iYOF2Ny+KvWuuAImMrdh0C+IQpdcvjYThWuDHAWQ+ohgDY3JGKqWaL/PPByDOfne9MkymuShRzB5jeg5U1aIaPckHT0tWuFSViymYEepZofotuuKhXBPMlgDnPMougr/FyHiVZRa5/XKg+K0s6sZc7V</vt:lpwstr>
  </property>
  <property fmtid="{D5CDD505-2E9C-101B-9397-08002B2CF9AE}" pid="134" name="x1ye=54">
    <vt:lpwstr>2f7Q8ZkkxTsaXTmklrNaRzt+9lVPiKN5qxpnR4vTpNqwKJSHf7LESnNmp3QAC577FJg3JnXwD7mfMWW+HGmiCjnH6/qrLQV0zujl/7ErEZXCMn4ZvST7Yb1pE3Uz8kx2D9PuWG7jJrqCEXqdy9e94SWmTWox7l15W4rI6MzbVpY4U4lmG80Y3H2EvFtoBr9pdD4Ros7c7X6KLcpABKz4XLLk1YkawnLBTCOUDUUhpKhakxrZMy5zeIe9nXCei2h</vt:lpwstr>
  </property>
  <property fmtid="{D5CDD505-2E9C-101B-9397-08002B2CF9AE}" pid="135" name="x1ye=55">
    <vt:lpwstr>1zEi2P2PV8KxuqUvnxjR75Q9qXnRN9J9T9rWEZZ6iebN5gDhtCcxpRY8BN1h6lsYEcBHGZl/xeDnW+EMeAO9dqHASW9KA15KUUEuqQ4kc5lwDY7tAb1JcyrfSmc+QpVle5Jw16XzcDZeG/ixBENKCrsxqrLG13znyrEZXk98uZHGSbvYDl8iiGF6LCcIpVVASTSXl/HHa4SvJEYLJC6hjFQkC2nJ/0j83yxDE/Z0oSTatgdaagNyHJAReeDlBA9</vt:lpwstr>
  </property>
  <property fmtid="{D5CDD505-2E9C-101B-9397-08002B2CF9AE}" pid="136" name="x1ye=56">
    <vt:lpwstr>6BfYjlJ/8aKQZKteOjaip84JE5n5Q3i51QmYfmjWzpRjNy5x9436e1eu7Iz3q3dUMVgLsTe+LcrVTiloB/ShnjPOIlY2xb15hPRVAvuuAPlozYdK1atLNFwQORHTRFRfwNCFcdqOA7omTrQH3zFcHiLdgDQWlLKl9+7lLatO2+K3hWsjB9kxSx9OzNm89Ns35IdYbAtxy379vuX42dd2P34zRzAiBmefpQUm5dgXVCf1s/MZzBrCJPr10QongoE</vt:lpwstr>
  </property>
  <property fmtid="{D5CDD505-2E9C-101B-9397-08002B2CF9AE}" pid="137" name="x1ye=57">
    <vt:lpwstr>jvVNZJpdT0TBYXNpzUoBYdjv6AzMvX6K63Gwd4zv1pEPomMT+vvyC+0vSzKrO04gOcdFvAIiCV5fUkvlgSarJtTNNoKyflENCmZVLk7YDCUSkFxa/IYrM0vZY68W8rbPnX1hokdMCY32C8tCV1g+p2oar13HxPvQFctsNXENqJ7vUw6bN3751IKEB+Kh0GKQ9gQ7GzwV3sbZu399tnGpQnDUdrUUgrCKS3kHQF6erV/AtrPEap465ntQTo9BC/Q</vt:lpwstr>
  </property>
  <property fmtid="{D5CDD505-2E9C-101B-9397-08002B2CF9AE}" pid="138" name="x1ye=58">
    <vt:lpwstr>wa0Z+xreaptAiq0G8wlPlQ1SBM/SviY8fEYNB5HS5l2XUQxOdP+L0LEVLUnkI8LF3ysgBq2Zl2ApyhKAjvSHDsz7m/FDrCex0f9Xqd4r2zy8IOwvnrdQnSgN9SVw8kSYAN1A4CdUrBtvKHyAqXKSFEsOpQvfAvbf1OKROGPo7Ck3/vA5IjYYpI/idqoBNXCGtfSvdiv4gn322yy5uofX/ZAl1Me3XUALrDSpFB486K/W++0LsIcVkSfLMFjs0Cm</vt:lpwstr>
  </property>
  <property fmtid="{D5CDD505-2E9C-101B-9397-08002B2CF9AE}" pid="139" name="x1ye=59">
    <vt:lpwstr>S4mL4cE7H7qsDJZOPmSrupdH2aW4WXVATnirfj+txmVL7aQWS9Vbv9jS8mOVuZaRf/OM6nPmlPuXNDKFXCZe/ft1yyaUZwZpD5n4sosFkVFFYZFPGm3jbGF/5ilRHVrzvqJPrPmIJv93dBD0EegMfg19gB2NRIJBr0v9ZqnV6DiSfJBW9UwsJ3lW6w7nSJ9aVEwsdwRWjwfJxL5wQqGlko/fPyD8Khsy6HdB5qaQJTEJU6nj62VUZZVa+VCKY/3</vt:lpwstr>
  </property>
  <property fmtid="{D5CDD505-2E9C-101B-9397-08002B2CF9AE}" pid="140" name="x1ye=6">
    <vt:lpwstr>rXysnH0M4HChLtt59SZm8WGSC5U/ikgYpyWeK3GxRq2/phqvuw2Dp2ijxyanhDZu0VJn7EIFkkujGQ1hltAZkDfShX4QE+OLb6TcjwOVQJexjVq41FvmMKBrKikh3dpfFQ2D2TlludMF3bBzzqdWEEDPM4+Y2AwzSnJ6f2HaWOtYhwWPOJOIsB5msOa1xBOLu5U8wXWqdcNIciZeWjgfAoPivwyePQhCxD6MyezG9FiUgw+uF2ANnWdJRXb+2OP</vt:lpwstr>
  </property>
  <property fmtid="{D5CDD505-2E9C-101B-9397-08002B2CF9AE}" pid="141" name="x1ye=60">
    <vt:lpwstr>x0opiTtZT9fj42zSZcpnSu1gGao2yWlHioGzDv4GEePdkjVSRDKHvbOr3D1/S45FYzYlTFOAyX5gc2KdKPWc3BUDmGZS+hCTVKrfwkK9Oq+oe8n4sS+LFfAZ8tRjqj3ZRzU2axxbmdB9spFxUXNfoEcVxBQoRd5yPGF5kNrV2b4AVxK4L7WmhTe2B4UOe7xqqCq8B5gfFxNOSSBhW8wK5rKHY7/vUs9mZd0bMb3AhYaUD2MUzG9VIjkTg+bIB4l</vt:lpwstr>
  </property>
  <property fmtid="{D5CDD505-2E9C-101B-9397-08002B2CF9AE}" pid="142" name="x1ye=61">
    <vt:lpwstr>aL0hZjbR3YeaytJ4s//KrOIWEbiPJ5Tkm8tLodiUcX4vxy2iaGtcR3qo2OmfJoYPowg0UQL0m4cirtSEjdTa/DoyZZEfb91STLWAfgBwdkZrhzAhWt0y8NZsrepEjabEROtFDs+v10fpE5Bq/AsDslvj0WcWx+NVFGXL7kASV0ukAVKLK51SNhkE9OdBCSzOIEd411VgL+KvtTYsvYCTXQhSFFwg0ksX3qMj3Hj4PTaWbTidyl8wNa3mINhFy8Z</vt:lpwstr>
  </property>
  <property fmtid="{D5CDD505-2E9C-101B-9397-08002B2CF9AE}" pid="143" name="x1ye=62">
    <vt:lpwstr>L/5bftaBr6rVZWBpLpB9gauD6SIrmpaduNUg7W4Rp9PfWMFN76madSq4zhF0PYEexULGcze2pO/JR+v988LS0mCPZLk7qIQ+92IzIBV5is6tF93GUv26YQRg5kryrhWNUKWlPHs1b2QqkFWlzYV89T7x9AUuhJIrCluOzVNNtiYmfrtDibMOsZATqt7n9VsSDvMyu652zfSv6woq0IWVFyqyeq5Ug7H6VCMA/O1FhWlfBkBZXUH7sQz9iFulGqd</vt:lpwstr>
  </property>
  <property fmtid="{D5CDD505-2E9C-101B-9397-08002B2CF9AE}" pid="144" name="x1ye=63">
    <vt:lpwstr>EsZo+xMmC3zgln2k7mNTmWeBzzaqqOtJsuLx+1IjD1wnk/VgpaJDhQjPDJyMop48PnulbNS6mUOMTZOkslg5OT0wnCIFbLuxDqLle+sqTDZf+Urh81HZu1lws+KJ3fh7a8Fi9R8B75JfbEAbq0kW3pKWUt7Z1nzSXJ4CaErMLUiotjvOT42HPRj737z4JDyaFQD8xGMr3mdSAlV7aaA9LxNjpcd9kIWZMYCZ/JDWUuT6abIvC1RBUnKr7nl/IM/</vt:lpwstr>
  </property>
  <property fmtid="{D5CDD505-2E9C-101B-9397-08002B2CF9AE}" pid="145" name="x1ye=64">
    <vt:lpwstr>QVJ8nAaeu+++j1jomqD5tLcrsGlComXDDHc5Wf3yxlVcM6scScunPAH+0/76j6AAFUALwo06KSX4n7fy+rIZnXml/w7aPoQ7zdNCPdSNAwe/Ib/DqWXbbm+hz/NMdbZQ0i5rgBNpC/eARKgRIlDUxNMX8vWMLF4xnHEsrx/FuRcG029WKjubxaNiIs267Fvq7ZpHfYD9YA/mOEYQn5ySDCL4vVzHrhoLT9660Wwq0DlW7jwQ1KFjAd7aoJd9Ltj</vt:lpwstr>
  </property>
  <property fmtid="{D5CDD505-2E9C-101B-9397-08002B2CF9AE}" pid="146" name="x1ye=65">
    <vt:lpwstr>wcnHNVt6HCCB88Gm+djR1P92c6jkzw8t1WKZGThv64Akxjg56N/UWSL7eACkoDgg47qDxtIyO3IXQUZI/P90epaWZkf8oB2GGrILCnvp7rYUOu1jpq+P/v56jYP+oBhj51Ge/K5nfR/lDTTsOYpC+LpHEyUyYatjDv8H3TX52tfHq6f+yjzhuH7iV327Pts2MXD287NJMfMWvzs+uao6SU7vH0+AmuAVj6MW0rz9XlrPpO5XdOojGDaivvd4fB0</vt:lpwstr>
  </property>
  <property fmtid="{D5CDD505-2E9C-101B-9397-08002B2CF9AE}" pid="147" name="x1ye=66">
    <vt:lpwstr>jcLrc5q/QYu7yE1N9dgRh0I1e0CAzCtmI/1DcnuXsxDNfVuBwJe7sW5Qx1A6b5DU4MV6UvhlFMGrFpB1MSTQg/hjlixzoxVk+ZsUGxBe4eoajxnYTZl7cKLvXKbNYBtNwLA3iW6+cY63CzGnizypyFWJKo/YWVMmVYNllUXV4LhqSmbAyQ+XW1og6ImgxVTzC59S0TdfyZWefbm7QJ8pKMrj8eGnzOtu8/is5iyUEoiKIfxAK3Je4WnB0S3J18/</vt:lpwstr>
  </property>
  <property fmtid="{D5CDD505-2E9C-101B-9397-08002B2CF9AE}" pid="148" name="x1ye=67">
    <vt:lpwstr>TCzm6pQeeF19z0nISR06VK2gpup39VT1cu02JRtUS9puP1pz2QWV86NsBSKJMBNtYnOtU8Ibul0bVp3PlerUwrvyR/mWn6E4OOURziltxN7UX/acSMAMsKY9rP5QnsBr18r1cFIo+UiN+hyFDOnOa9/dsEdWpfCk1AP174+exAjp2qQibeO/DbkmquBKyx8jQuYvYeDuEfPRBr5Cjv7vb8eMNCrzXyYx/aVBAuM7KS+QnG8xwBDq2jkh3qqbeWr</vt:lpwstr>
  </property>
  <property fmtid="{D5CDD505-2E9C-101B-9397-08002B2CF9AE}" pid="149" name="x1ye=68">
    <vt:lpwstr>newnWE/rxRjAU9qZz4cQBnizx4F+tgHpeF7SgAtQSyyJ6zKKPOsA5et99o2wrNeBVcxti0cTlLQU90GoB9bkjfN7Qq7Cb535Zn4czWUICjBFY4x5qcZ07TGzDbcbsfxOEVciUBiarWAVVC2JeLLIPiUZmJmf87aFCJJ0uFTYsQdfPtr88zWjDcK0athLJS3MhUCqnJM9Awxxnl8JdBHepOrYCGe0m58p2DygG9eIuQ0q3LWqcafWzLm8NkZ3b9W</vt:lpwstr>
  </property>
  <property fmtid="{D5CDD505-2E9C-101B-9397-08002B2CF9AE}" pid="150" name="x1ye=69">
    <vt:lpwstr>99qEbvy7BYbkAIsgWI+/iLcgzx/O8OhoivYT44L7EWTDKUcPgFDlpRrI+rZP4J0Ex7Q7R30u59NGd5FBSJ0VGnuwOmW0WSWQmn7me90/705MmG9hyIzkNvnB40CdvXphesaEeCBYEW+ULUQdbRt3Mc6Z141XK2r9vM9bwExnreWqcEpVy6RvcOtrhW9T9vomh7L06v9ZZa9TX9JQqOCpEsTySg8jYo3otHNWBVDt5bhITugEWGCv10zXnxLY3Y3</vt:lpwstr>
  </property>
  <property fmtid="{D5CDD505-2E9C-101B-9397-08002B2CF9AE}" pid="151" name="x1ye=7">
    <vt:lpwstr>Ov73k+upW372e+MI2KH5BD0j4Po2jz5hKnVVPoOGDvkIKCaEy2cp8Rjc4MWmxsJZmI1W+2P3wXCLPaJ1+eV9sxO5NzCml8H41db5k1g6oHatVFGbm10+Boaj/asL60WGjAEx0pMWa5Dgy0hIKhlC1gQUqDmRUHeZrjlEwNatD5WLsUY8Dp1HUEL47vVuShIj2xhnDsVtyPLIEvnadDuvquts1ppuVdA1KHIMi1bMs0JOEMAxW1Of9iTL0yzbVP9</vt:lpwstr>
  </property>
  <property fmtid="{D5CDD505-2E9C-101B-9397-08002B2CF9AE}" pid="152" name="x1ye=70">
    <vt:lpwstr>ZlpABuYiMJPT7u58SHnLIFGdSQraXDwRqwRraJF1iXIBFgkOBzGk+MpjxM3r5fhccKAPuKB+7BNd/pnsguCicX3nyZuScmDklvekcpwBcMdhoT6QaJ/XN2/f0pHpJmq3EtDL0G1FHyvJ8QUiqEfqUbSr+5Vwdm4jOzDtm11Bn7NBZ2cxLQnNLNGUKx8uk6n+HY2SWA7y8gl4p8eLprYcBgog0yM5yzrJBMx1pv+3ICiVDsMt3TqNxK8Qftfrjmb</vt:lpwstr>
  </property>
  <property fmtid="{D5CDD505-2E9C-101B-9397-08002B2CF9AE}" pid="153" name="x1ye=71">
    <vt:lpwstr>iJgbkPkcsAcbU86Ri9nQ/dQfzuoQ3cT8OZfCK8GEU3KlVIx470J2yyOJr+kfpaN/eskadlsE8CVInmU7P0/cYiCiyhj/f1+O6E6XSbeu0bfP3gWZDhd3FZRrxFDJZscy3WKF/CsztjYms8cd7m2V7XylTBNvJhgyY3SX9C1Aom3y2rWmgIUqAlBq/lkpjKuGiNMGcDX84z+Q33E1wZkcPr9Ss4dfvat2fqwgnrbWShb8BCP9yaLgyf1U7dWI0tx</vt:lpwstr>
  </property>
  <property fmtid="{D5CDD505-2E9C-101B-9397-08002B2CF9AE}" pid="154" name="x1ye=72">
    <vt:lpwstr>FaWBWYmIlvSRfAGB484dMhBc1BoqOy6qu10dEghcLbj+kq1PkICYQHdOpybUpweJS5Z7mNTTqtbCb9eHxdA0wxc3OL5ik8RvmmX3l6npqB43iXK+t1i61OImw8yfjjFZ9olVlnq5xPVq0bJsKg+bWCavavOQ71au05nZ4X7W4/+P/JEfb3wu04qQU66c77YzJ1MXuaV1dshZLKaDEnTJDmZ5Npl6z0HGnGnVMo/D+1N/hpipawaHZHR3acGkAzj</vt:lpwstr>
  </property>
  <property fmtid="{D5CDD505-2E9C-101B-9397-08002B2CF9AE}" pid="155" name="x1ye=73">
    <vt:lpwstr>cJlHHCLtCykOuQ0jlfOdri8cOm3OjKZBYwmkJYC3juzAYnwICGKc/+YXQ2A/xGUP3g+al5OZJwKlbs450ghhThuU56KDnke9Gr0UF1mO7fzpzOOlO+72YZKMyH0dPwcvwOcvZ0o5zk/KmETk31FC+nRs3cOOGtf/VK0OSE1GG29cpbvCht6vp7+ghntVzipSPIzrNFYLaNS6aiJJryDEg8nfjuX76vmzvrUlpCI7quyQJY1xv058f+7jySwtfZd</vt:lpwstr>
  </property>
  <property fmtid="{D5CDD505-2E9C-101B-9397-08002B2CF9AE}" pid="156" name="x1ye=74">
    <vt:lpwstr>Hw6PesAzBlP9V7syU8Ord/jUfEhc99LqKtVmH+YtoUfMXOwd2MdHK6v+NFvxGTbYUyL+2TUyyl4sTWkMAcCr88ibQmg/vv7PC7l7A9PGVs9fr/9AKT1wAGaAB1egBWxTBI0yBZ4twt8XZWQEmFultXV5GR8ITYK/TjLWDQXYT5OG0jpTlUGT/GQRDz6lETPkSDzb9hDmfZ/Uwk3eBR1yM1xJi7NTqkTtH3s9ywmbz2X6DHoQWYUXU1djLUdNp2l</vt:lpwstr>
  </property>
  <property fmtid="{D5CDD505-2E9C-101B-9397-08002B2CF9AE}" pid="157" name="x1ye=75">
    <vt:lpwstr>MqTb9P8myAqqbMCNex8rGeaYhJb4WCMO39RsHFjV1uBy+gzmW3DyLG7kzDzidR+5dGX1iBkIkswYP5MnCf6RGe9/yoxeqtd/lgmr0mRHd+qWhaIYP0oxyUMCcL5F1ptBzre/mDBUIvQ/0vndekCHFneyGVVWArzIfM+tU0hevuS3cszlHo2NhmomynlM26Wn2ym8d7JDQRpsy7qPj32JB/UCJ3ePxSTAqSUhGK2F9f/63iVEBkbcNsPFf7w1hAS</vt:lpwstr>
  </property>
  <property fmtid="{D5CDD505-2E9C-101B-9397-08002B2CF9AE}" pid="158" name="x1ye=76">
    <vt:lpwstr>5POWXZsSojyBbh+g4nq3U8T4Ot8dPC7gy1wtExKuOAoCkPwTV0xH8atrklbxd58kJ9EzxfdB0MuVVad6EKXm9iMm2TXTauTdVP2k+iMZB4ekpEFhYztYc/nL3KhGU7E0ClqMXxGkWNMjP/qHvZwDzNd1+721WCnjaBPwCao7xEHv67L0HjmZAUstxwB9AIjl79ksoaDKxJNtUO2DISvvrQu13WtEzAdlJLatF8/G3b5jC7/XuEWDP+T/pZ2WiCv</vt:lpwstr>
  </property>
  <property fmtid="{D5CDD505-2E9C-101B-9397-08002B2CF9AE}" pid="159" name="x1ye=77">
    <vt:lpwstr>o6T4azKt1q+Xe5hnQivEfLGAaiw7ui7Amfq+QGt/KgGC6IiZtP8UungFZ0Wt5Or255TcW5XUG1Ym7sgGYA5Ei0ndPOJk909/ykuXo8bnXTkwJZSVKk/iINMn6OL/xA8K0SdzGS+2GWaplF4nueL6jTKGt6IQDFNQDH8o/8CxPxzHGNuU3G5/IMTeMMqNo22oMiCLrdG1NKSJ+L1YtiHlUhZOXXcEliN/jUCICqCCDkYV7TbTF/2rXknebkv3q+L</vt:lpwstr>
  </property>
  <property fmtid="{D5CDD505-2E9C-101B-9397-08002B2CF9AE}" pid="160" name="x1ye=78">
    <vt:lpwstr>09qKh9RFax/ysGyvPjkh/uiKIV1Lj19Vsq0O4dfAFF6VVcIl3A1dVAZPv1X9lD7CbwAXVBTOCyskjg2ghiUgMFRGHlELX3Y287taWbVLZ/LDaGehaad4UIEMJYp9QXRSmoLNiSA+SBvMBS3rXWs8hy2plHKx2Gn3W8O6J0a753gNJ4IDg0ayKVUVnPKIDZY6Qs7LKWxkQhHwn5cVnDMt6NwBrKBaC7RYu7zwdVEmfsYJFBDPOxB0Jozy6Zsa40h</vt:lpwstr>
  </property>
  <property fmtid="{D5CDD505-2E9C-101B-9397-08002B2CF9AE}" pid="161" name="x1ye=79">
    <vt:lpwstr>olgRaqUCU30GZlHRV3MeJW3umegicdywOGnTmS34h749wqxe0NYrcDyb+CgouFVX/MAhuoQwMPb1R1NlPShqP2mwSUmIOU5Rv4LDCvr720c55XCo5U3QElD8ALW7R/rv+kJIKJ+DUO8UsivZbeeZYKpU6Rnp6qb2CZylwcehOUHDrOjPVarU+kI7DHopdC35MKK+EEZDV4GHmGBLjYmfcRGUoLuAgClec4m5Mavlzy4Gheyikw+WpyB6+ngrVg9</vt:lpwstr>
  </property>
  <property fmtid="{D5CDD505-2E9C-101B-9397-08002B2CF9AE}" pid="162" name="x1ye=8">
    <vt:lpwstr>ayBPeTWaDChyBEGxvhrQ5LBAp1zingcTWB/zmqyWDr7r/ekmoQAnZLDSzcoXotF18hUll+1fDJVDUloaV9v6y+/9DuJqpy8qSVBUZIjWE/taAEd8UlMQ2Yknwjd+Vpf//pbbbAhkyZBy1j2zql9jBXJDQDSvSPCYAfS0vlfIqbGSEzeIlRcXYWpsb2/OAKQB0fVBOgIjp2S3+/Bfn/sR8DT+gB4JOoODlaI84UPnu4YoV8s4T6sSdJ8ekpT3WBr</vt:lpwstr>
  </property>
  <property fmtid="{D5CDD505-2E9C-101B-9397-08002B2CF9AE}" pid="163" name="x1ye=80">
    <vt:lpwstr>aFQUCE51ab37J6KE9IYyTzozd1tn4GUWPTl+wjXSLxuLWVFR2sbbfY8pT95QtxCL0Ly0ALp+8O/xkuAK7aNAhye3lMUOxE4y53ifO7ooME05SwmlUIlMgS2FXdAj/QL8WUTFsGWbExwr3GCdi5GVxyqBvJkBYxunudwje6Dd2/V0oDHuc7RjqPJ93F/nx6M++4ZGFFmWHU3H4lgfum6N9CyKH0B6/Qyh+fQDmxtUy4gM6x36f2ObG8lkrMZR9dK</vt:lpwstr>
  </property>
  <property fmtid="{D5CDD505-2E9C-101B-9397-08002B2CF9AE}" pid="164" name="x1ye=81">
    <vt:lpwstr>XL3llHoRbqpRBdAjBeucnaJNiBrH2S6lEch2kEmeSHDN4u/AcyixtqhU+rdmjbOaG/9vpLgVZLzOsJUWfSQpSYX5YkpXkjpd+RarPHnYNSjsutNTLOhq5EoCy+7ydz20WNpPRRUig42fuLE501wkYmAQaPyT0prGJ3B45KlEqal7BSEfzgQ7I5hp9sdDb+NjEV0nVSUDlRzjX9UphMT1fR6lmL/mUABNY19uZCGixQN2ytGp9v749RoLkRYzJEM</vt:lpwstr>
  </property>
  <property fmtid="{D5CDD505-2E9C-101B-9397-08002B2CF9AE}" pid="165" name="x1ye=82">
    <vt:lpwstr>/vxy+p6TKLJk4GPaRSfb4+L1gtiENABTXrlV2qSU/Sm0rbIYVwMaYbx9aSDsN0Hmw+1FEJGTXJDOy/e2lkhlYVEXUOv5bnDQwTb2t36gtuiZK/bp3bowdbFYN8dZxNLaRhH4skSb/R+iiYWan2/CfNc17gQAWPv2gYLmDfu+j6LtwaDZREOvNXkN7KsSeXQiHdhQX2PdWMyyj8rivMz8yEO44NiFHDUrkZzm/JpePUS+EjdECn3IrJAcPbVkCDZ</vt:lpwstr>
  </property>
  <property fmtid="{D5CDD505-2E9C-101B-9397-08002B2CF9AE}" pid="166" name="x1ye=83">
    <vt:lpwstr>iMWt1pgiXQ1pWt2Os7BlEORy8qmWVWUJb7ieerilOGC97IJuS+MWFYfhuWiz/2T2Ormkx9eJvVPsRrjG/N8m+OEovUJHtqbrwluyPG0f905sFMlohTFR2e8/DOE/K2wMrp4poU4Od7gBYfhDZ3RLCChI8ytwVSzpGf9eDZB7WU0LnNj8oiqPdDCnQpMUKR+BMcAGIVqAjd50llXx1mGD5qe6CNsBB3mWbCb5Gxyf08XLwipPzKeCvmxcLryDLoV</vt:lpwstr>
  </property>
  <property fmtid="{D5CDD505-2E9C-101B-9397-08002B2CF9AE}" pid="167" name="x1ye=84">
    <vt:lpwstr>uKBkU0zzxg9LrfsQJZciaE+18swbpcz66ML8EUrlWxvEZgx33ho3ooHDZVSuK6BDudp+vwc9LgzLU/ZxAbGyQVY7Q+FV0UyV7j70Pi8z1UZ3ZnjKq26PamqJM8C/nDWjHQ9XRllOMXpHScX2O6pzguODPdW3b3+NH122lSr4QN7oXbq8U4lYFAhwYWiDJErp15hBPc98lU38w6sKVtoPQseos5cCj2Si6CiwwxUn48hbEW0+7EM+GWdg3yqH1Mh</vt:lpwstr>
  </property>
  <property fmtid="{D5CDD505-2E9C-101B-9397-08002B2CF9AE}" pid="168" name="x1ye=85">
    <vt:lpwstr>dlXuvMgmvd6ItkhQhIq/fOYSvY3Xk9YkOsR858mFC9Tta3fj5kFMV9/vdQbPD4DBfFyyupOcHNHlpbhWM70v36wM/ukDveetQhMrfHt8ZwZT3mJXS7kPWYmd3Gazv0fUJzpjY+ZuEkTu2Z/L3TPY8qxpny9sqM3LFZ0uVYIl7K0aOj0F8hZG4kgys4PWqrh/JJQQ4/2Xe50mfs5zRie2nuokQybKxBFV38wqF2ov4l6nPC+LdUgU+TTj318xawg</vt:lpwstr>
  </property>
  <property fmtid="{D5CDD505-2E9C-101B-9397-08002B2CF9AE}" pid="169" name="x1ye=86">
    <vt:lpwstr>EpXyv4ts/pCLv+De8juWeYLO6FFONZuw67Vq/BUMaYzrZ7zXyMD8jsRVqBkpDaSUg3AZEuI1Jv8XDaHDCh2UQ8vNbXSTe4K26Z+mEoCP8WVciYs6+K31SHBIPV5H19HnUqndJ+zGTomNpTfTpvn96NWGrblnHVoHLToQ4RaQRLxfaHPEL13LstBJl4UCKgVsVCayda6TTVs9Kj9NJ6fXWVkJHZZ8SLt80FQtofMAGHym2J2DMISmiKdRhmHDpL/</vt:lpwstr>
  </property>
  <property fmtid="{D5CDD505-2E9C-101B-9397-08002B2CF9AE}" pid="170" name="x1ye=87">
    <vt:lpwstr>UxT+4OEic/nk0wn9rtmutjhwHSTjUOWyAkYfmsLFb4ymPHFO75rmMAkhS9ozQQqwyhEOJgtgd9dN+2vtGTQt6VqM2Gg17KdZLo/+kr2rcZjWESS1rjpQ4BUo0eGZyYZI7X4rgGcKHpVC7fyjl5Y58AczfG4ejCCX9TjVo++Tr1XRTH9UdbnCja+6ewbUg38nV/6/oRi97zAiph2r5vr97PAn4eDSjePbfRD+52In0SNtd2vujeVROm9UBei0I2N</vt:lpwstr>
  </property>
  <property fmtid="{D5CDD505-2E9C-101B-9397-08002B2CF9AE}" pid="171" name="x1ye=88">
    <vt:lpwstr>eMW24LvR2SgGPqHoqAyy7I+Kyl8ZUDf+YaHxLo/znHIbxrKRmN6XZXhx7NdXr79JfwMqvv7fuQsaewkBaZ2ffX56+3bG5Es6DEc3rOB3dW9Bk56apUfk0dFNscf3g5mD5vqxdscezt9l7Hb4tFyBvGopuweatVqkKvq3Tb947Abl4KjgISM1w3zg9IoKSuh1ApqrAxlK3j/rVG9HdOlBnpwR19UzWPK+m4snw6oXxYTEkdypr/hG0Vefntpjrj1</vt:lpwstr>
  </property>
  <property fmtid="{D5CDD505-2E9C-101B-9397-08002B2CF9AE}" pid="172" name="x1ye=89">
    <vt:lpwstr>fPa81D8C8kZUZuyye8VfbEStXmb1M2S/25AOU5wH+VY4PokQtRYoVW1fgT0KVd0eZzNK0OShLDSjfyUDNW0SlK3o/Wv+VF4eh98kXGSYyH3ZK5LdHx+aXboiJiBks9EFabz/tt4xf/Lf1mpMjUR4mtT97WY62ps0Oat5/Cl1W9u0IfL4BdeBuXyyQrm6uHWiv25vWlgm6+IwYKhWfAN4r8BJiZ9ItYrQ57kxFtS2dixeU5LVtErwyllG7u3pzKg</vt:lpwstr>
  </property>
  <property fmtid="{D5CDD505-2E9C-101B-9397-08002B2CF9AE}" pid="173" name="x1ye=9">
    <vt:lpwstr>ipPaLUMf5mZXw6A71LDbAAJiVZwNVxuRa+ux3AY2CQ6lxn/Ey+e4q90NSawSU5heOLVvrXjVQDIOpAi9eKfArPlj+/KRvYLQirnMmWnaLrJcauVkA7SpFpGLCaZu0HoXhKTkVa7s7JkErbK5RsPOEcX4B5xnWobYMqahPGvyR+oGOzHceedQCHv01AyV0L6OzB9lhG+K6A3ItFw5JEtEJc1AYMAAeGB9f8/yhl6BL1tZmPezpNjyeT9qzk9M785</vt:lpwstr>
  </property>
  <property fmtid="{D5CDD505-2E9C-101B-9397-08002B2CF9AE}" pid="174" name="x1ye=90">
    <vt:lpwstr>V3HOeg2LB7u/YTIJ+jxAjmRziWxM5SFZYpFviDvohcdzd5w9P1+TqtsHSG2RVGsBmMRBzquSOMfu5invjm2V2Yb5M2SbLqWgkQrouxoCgoLrRb30fImL1j2qYOxC4S/gzRixi714tot+CuaxK0dXM+xn18O7zzno+Ew5VldD5/EWJXeiI1+zmWgFbSKd4nZcetl9JNgHoO7NFQgOAkFSErxkAS+2SNpBxTFs0PsezHeAA1QEzFFqQFFZVQMbrof</vt:lpwstr>
  </property>
  <property fmtid="{D5CDD505-2E9C-101B-9397-08002B2CF9AE}" pid="175" name="x1ye=91">
    <vt:lpwstr>dI/DbyJEjqlx3Ju2Dqgmfbxw+oJ++aP7sXuI5fFle2hGNKzm8BHzLNACX9gwnJze98qg+YDGc1q1n1s/dc/+42TK8FqWrmUzNR3Qdc4AsbCGNdADXYxNrI/xc0EN2N16+qbBx/uffWV8VLx2utL5XVzGaCz8yfRLSYqgsnDc+fU0MimuoimbLNunPnYdkEfBFWNhz9feWUJWpdZsmq26BP6THLemQO3yev7rqEWc85Wh7VufQJcJv0fjBCBlMF3</vt:lpwstr>
  </property>
  <property fmtid="{D5CDD505-2E9C-101B-9397-08002B2CF9AE}" pid="176" name="x1ye=92">
    <vt:lpwstr>MRReLfyGExC+0G8gb3tvdYQ4PtcQwtrE2DfS36X4jovfHjsJ+2xV0o74xWS6x//odvn+WJW1QulO8YIeF3kDPIX99O/hasP4ToXP3wjLsM1OxGhsKf5qetmndGTqKs9jpVfAyVkYaDGaIysshye7yLhzCoiuLiy8x3h8MFgl2p63kn1mk4Ksx69IHsP2U9JRWSKKe0TujWtPHLOvOSrulcVtPpq+2dApnEwzDFLTmVb2bXaOYhi72e/9ClnGsu7</vt:lpwstr>
  </property>
  <property fmtid="{D5CDD505-2E9C-101B-9397-08002B2CF9AE}" pid="177" name="x1ye=93">
    <vt:lpwstr>ubdtmoQqlimm/yPth5GmTbE8uTPb5Ok6BNYF2JVvMOfEPyskeItIw4eDLhLapnZFBZKZFGF1kKbQGjMvWn+DPNJSeVsUl1SaxMX0gARvMjFKhpXeNOpLZ3VEYVPUbwdEVS6hbizKzMEPAKEHYOcdUxo5Z2TbiOyvlHvAWR7Z5GzLdl7B/2vE980sD0XT78cPI1ZYncOz3BRZXAFqDfF3s1UKHUmZDg89hcQAfOrKo3+ZlANM7N43hsWkj/ElwFR</vt:lpwstr>
  </property>
  <property fmtid="{D5CDD505-2E9C-101B-9397-08002B2CF9AE}" pid="178" name="x1ye=94">
    <vt:lpwstr>pvdI2Dt/msVNDIENUXiGBJO3nbgVZIBE5NqkEopPIJKoqPotKfzyeXEjAciZ9UztrQsvBBOcu4+10ASxB3/3KiPmGMaqSnq80fQwnlHeMOqH28d/I8wCTH8LozQHoKqD+Gdb61Ajh4UPA1B0kNj9Z1FcamM/tnqG13qeHdn4ZStR6iNdlHZJbHBu37E5TMeXmyDVu/Ft3Aa7QI7CArYl7FeWgRBpiCRnW01vbUimmh1XiUcVuTXlBU92e2ICtGs</vt:lpwstr>
  </property>
  <property fmtid="{D5CDD505-2E9C-101B-9397-08002B2CF9AE}" pid="179" name="x1ye=95">
    <vt:lpwstr>aWzKk2fb39FGr59W/5e1eaBTUsYqSbC3+H1e8jAFDvidp+r0YFwy+cWb5EP2lhh8n36n+rpBF73NbDgOlMciIMgsF3OcCFtwsmGmgqw8GXJg9kbtzvCWDfRWqT7DHtcYon99BoKO88NKrAfX/YuLNC4JnGSQsfVeRtV1y65yTQ4j1nSaythpBzJpATYfiil9tj6jkM639DHqkMmZi53hlnq9nwlEoX1AoBZAxfCNED7ZZfMFLrr8K5dXDg3ZvhP</vt:lpwstr>
  </property>
  <property fmtid="{D5CDD505-2E9C-101B-9397-08002B2CF9AE}" pid="180" name="x1ye=96">
    <vt:lpwstr>axS84FUOhEx4pw1ifGYO5EOS2Mhhh9P8XBL4Cu8Brb/SOJZxIFzJFwkhLIYo4yvWe2jvlr7JWZL/1AEQfoFqdX2+A/ChLJAZAwFU3dbAf3MaP2o9W76fosYKbw/CC7Mt/nMwgXBmccOUEzYIHkjS5+e3B+TqugncASiFJqQ48VcJtJoauTGXTGv/GDajEMNLZF9UnKCUZSDK4ulIoUqSPkYr91MYm4x8rxJDosRJWOBJZ6DO5+r5e1KInE7BkSo</vt:lpwstr>
  </property>
  <property fmtid="{D5CDD505-2E9C-101B-9397-08002B2CF9AE}" pid="181" name="x1ye=97">
    <vt:lpwstr>w9Gpd9J/c4NAPltsTtxGbyfiYZjdB+DV+szJyQ/+aLNoQbqUjGj7ERh8hNrVK7PmulQzzCy8Fj/IZNq/WH2JeRuFVtih3vAgMFunmaxjXDwxQpbJ+QaGBXdG0GEcHeezBKQjixKDPiGaggsgmJ88nPuItWj2UszP7vLOU+H3NHYt17gE6XpI93ETfcuWzG+vsN6WxjcYU0P+iD7m43Cm/2Fk102LIdOy0Dxbx4JuvDt/MWj8fFwLf5SDj76R2w2</vt:lpwstr>
  </property>
  <property fmtid="{D5CDD505-2E9C-101B-9397-08002B2CF9AE}" pid="182" name="x1ye=98">
    <vt:lpwstr>I5dKcW/cLwOj8wPzOsw2n/OaQvlFBQSQY63AwnEy39QRlc69qmQTOB78/IMxZCcP1qWcr9KT2/EtVxiILl5gs1x7Zj7l7k3Ov0U5SPXecN0QhcCd5EYN2jgEB9JAYJ7r77Xl1EppV6o5XCmpo1Pjwjr+5la7NA0ENFTLJGQl4JhgUfu3zUMQkYJNp3LOSke2W5p1tbgaPcV1KYWRXLTCN7AEa51L/c7H2/pYLF1DqgU/aDpTmkPfisFS8qFiOcO</vt:lpwstr>
  </property>
  <property fmtid="{D5CDD505-2E9C-101B-9397-08002B2CF9AE}" pid="183" name="x1ye=99">
    <vt:lpwstr>kP4yfJzehD09shKWheuyxOzx70u18n4Ga7wt7CB296eXqFi82kLMKTsVqGtWN7ftW0dqBEuXD3gNxUogissYF4Bmwt7n61GogwYl5BwcB97SLkdf0e2IMHbGZ8GqznH+is6yzeYONrQz471+zSVTSOjwYztLEUBHwcZxaoLA2Tg13DTPKvXcA3K+sO31K+D9bkt3AUKjJiZxvku2fG2ZeUPRCo0E7xwhcAgB0knNriPFUm1b4mjcIDQs+MOE9oM</vt:lpwstr>
  </property>
</Properties>
</file>