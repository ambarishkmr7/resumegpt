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12705" w:rsidRPr="00A2607C" w:rsidRDefault="00C12705">
      <w:pPr>
        <w:pStyle w:val="documentname"/>
        <w:pBdr>
          <w:bottom w:val="none" w:sz="0" w:space="0" w:color="auto"/>
        </w:pBdr>
        <w:spacing w:before="100"/>
        <w:rPr>
          <w:rStyle w:val="span"/>
          <w:sz w:val="28"/>
          <w:szCs w:val="28"/>
        </w:rPr>
      </w:pPr>
    </w:p>
    <w:p w:rsidR="008B640A" w:rsidRPr="00AF695F" w:rsidRDefault="00A2607C" w:rsidP="00C41149">
      <w:pPr>
        <w:pStyle w:val="documentname"/>
        <w:pBdr>
          <w:bottom w:val="none" w:sz="0" w:space="0" w:color="auto"/>
        </w:pBdr>
        <w:spacing w:before="100"/>
        <w:ind w:left="720"/>
        <w:rPr>
          <w:sz w:val="36"/>
          <w:szCs w:val="36"/>
        </w:rPr>
        <w:sectPr w:rsidR="008B640A" w:rsidRPr="00AF695F" w:rsidSect="00A2607C">
          <w:pgSz w:w="11906" w:h="16838"/>
          <w:pgMar w:top="0" w:right="700" w:bottom="400" w:left="700" w:header="720" w:footer="720" w:gutter="0"/>
          <w:cols w:space="720"/>
        </w:sectPr>
      </w:pPr>
      <w:r>
        <w:rPr>
          <w:noProof/>
          <w:lang w:val="en-IN" w:eastAsia="en-IN"/>
        </w:rPr>
        <w:drawing>
          <wp:anchor distT="0" distB="0" distL="114300" distR="114300" simplePos="0" relativeHeight="251653120" behindDoc="0" locked="0" layoutInCell="1" allowOverlap="1" wp14:anchorId="0BB28CA8" wp14:editId="5BCACFFD">
            <wp:simplePos x="0" y="0"/>
            <wp:positionH relativeFrom="column">
              <wp:posOffset>6022340</wp:posOffset>
            </wp:positionH>
            <wp:positionV relativeFrom="paragraph">
              <wp:posOffset>67945</wp:posOffset>
            </wp:positionV>
            <wp:extent cx="643255" cy="643255"/>
            <wp:effectExtent l="0" t="0" r="4445" b="4445"/>
            <wp:wrapNone/>
            <wp:docPr id="799320707" name="Picture 1" descr="AWS Certified Solutions Architect – Associate - Cre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Solutions Architect – Associate - Credly"/>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43255" cy="643255"/>
                    </a:xfrm>
                    <a:prstGeom prst="rect">
                      <a:avLst/>
                    </a:prstGeom>
                    <a:noFill/>
                    <a:ln>
                      <a:noFill/>
                    </a:ln>
                  </pic:spPr>
                </pic:pic>
              </a:graphicData>
            </a:graphic>
          </wp:anchor>
        </w:drawing>
      </w:r>
      <w:r>
        <w:rPr>
          <w:rStyle w:val="divdocumentparentContainerleft-box"/>
          <w:rFonts w:ascii="Century Gothic" w:eastAsia="Century Gothic" w:hAnsi="Century Gothic" w:cs="Century Gothic"/>
          <w:noProof/>
          <w:color w:val="343434"/>
          <w:spacing w:val="4"/>
          <w:sz w:val="20"/>
          <w:szCs w:val="20"/>
          <w:lang w:val="en-IN" w:eastAsia="en-IN"/>
        </w:rPr>
        <w:drawing>
          <wp:anchor distT="0" distB="0" distL="114300" distR="114300" simplePos="0" relativeHeight="251652096" behindDoc="0" locked="0" layoutInCell="1" allowOverlap="1" wp14:anchorId="06070840" wp14:editId="56D41FEB">
            <wp:simplePos x="0" y="0"/>
            <wp:positionH relativeFrom="column">
              <wp:posOffset>-2540</wp:posOffset>
            </wp:positionH>
            <wp:positionV relativeFrom="paragraph">
              <wp:posOffset>66040</wp:posOffset>
            </wp:positionV>
            <wp:extent cx="632460" cy="548640"/>
            <wp:effectExtent l="0" t="0" r="0" b="0"/>
            <wp:wrapNone/>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2460" cy="548640"/>
                    </a:xfrm>
                    <a:prstGeom prst="rect">
                      <a:avLst/>
                    </a:prstGeom>
                    <a:ln>
                      <a:noFill/>
                    </a:ln>
                  </pic:spPr>
                </pic:pic>
              </a:graphicData>
            </a:graphic>
            <wp14:sizeRelH relativeFrom="margin">
              <wp14:pctWidth>0</wp14:pctWidth>
            </wp14:sizeRelH>
            <wp14:sizeRelV relativeFrom="margin">
              <wp14:pctHeight>0</wp14:pctHeight>
            </wp14:sizeRelV>
          </wp:anchor>
        </w:drawing>
      </w:r>
      <w:r w:rsidR="00C41149">
        <w:rPr>
          <w:rStyle w:val="span"/>
        </w:rPr>
        <w:t xml:space="preserve">  </w:t>
      </w:r>
      <w:r w:rsidR="00886168" w:rsidRPr="00AF695F">
        <w:rPr>
          <w:rStyle w:val="span"/>
          <w:sz w:val="36"/>
          <w:szCs w:val="36"/>
        </w:rPr>
        <w:t>Ambarish</w:t>
      </w:r>
      <w:r w:rsidR="00886168" w:rsidRPr="00AF695F">
        <w:rPr>
          <w:sz w:val="36"/>
          <w:szCs w:val="36"/>
        </w:rPr>
        <w:t xml:space="preserve"> </w:t>
      </w:r>
      <w:r w:rsidR="00886168" w:rsidRPr="00AF695F">
        <w:rPr>
          <w:rStyle w:val="span"/>
          <w:sz w:val="36"/>
          <w:szCs w:val="36"/>
        </w:rPr>
        <w:t>Kumar</w:t>
      </w:r>
    </w:p>
    <w:p w:rsidR="008B640A" w:rsidRDefault="00AF695F" w:rsidP="00AF695F">
      <w:pPr>
        <w:pStyle w:val="documentresumeTitle"/>
        <w:spacing w:line="260" w:lineRule="atLeast"/>
        <w:ind w:left="720"/>
        <w:rPr>
          <w:rFonts w:ascii="Fira Sans Light" w:eastAsia="Fira Sans Light" w:hAnsi="Fira Sans Light" w:cs="Fira Sans Light"/>
        </w:rPr>
      </w:pPr>
      <w:r>
        <w:rPr>
          <w:rStyle w:val="span"/>
          <w:rFonts w:ascii="Fira Sans Light" w:eastAsia="Fira Sans Light" w:hAnsi="Fira Sans Light" w:cs="Fira Sans Light"/>
        </w:rPr>
        <w:lastRenderedPageBreak/>
        <w:t xml:space="preserve">   </w:t>
      </w:r>
      <w:r w:rsidR="00886168">
        <w:rPr>
          <w:rStyle w:val="span"/>
          <w:rFonts w:ascii="Fira Sans Light" w:eastAsia="Fira Sans Light" w:hAnsi="Fira Sans Light" w:cs="Fira Sans Light"/>
        </w:rPr>
        <w:t xml:space="preserve">Associate Solution Architect </w:t>
      </w:r>
    </w:p>
    <w:p w:rsidR="008B640A" w:rsidRDefault="00886168">
      <w:pPr>
        <w:pStyle w:val="bottombordername"/>
        <w:rPr>
          <w:rFonts w:ascii="Fira Sans Light" w:eastAsia="Fira Sans Light" w:hAnsi="Fira Sans Light" w:cs="Fira Sans Light"/>
          <w:color w:val="000000"/>
        </w:rPr>
      </w:pPr>
      <w:r>
        <w:rPr>
          <w:rFonts w:ascii="Fira Sans Light" w:eastAsia="Fira Sans Light" w:hAnsi="Fira Sans Light" w:cs="Fira Sans Light"/>
          <w:color w:val="000000"/>
        </w:rPr>
        <w:t> </w:t>
      </w:r>
    </w:p>
    <w:tbl>
      <w:tblPr>
        <w:tblStyle w:val="documentparentContainer"/>
        <w:tblW w:w="0" w:type="auto"/>
        <w:tblLayout w:type="fixed"/>
        <w:tblCellMar>
          <w:left w:w="0" w:type="dxa"/>
          <w:right w:w="0" w:type="dxa"/>
        </w:tblCellMar>
        <w:tblLook w:val="05E0" w:firstRow="1" w:lastRow="1" w:firstColumn="1" w:lastColumn="1" w:noHBand="0" w:noVBand="1"/>
      </w:tblPr>
      <w:tblGrid>
        <w:gridCol w:w="6630"/>
        <w:gridCol w:w="690"/>
        <w:gridCol w:w="3186"/>
      </w:tblGrid>
      <w:tr w:rsidR="008B640A">
        <w:tc>
          <w:tcPr>
            <w:tcW w:w="6630" w:type="dxa"/>
            <w:tcMar>
              <w:top w:w="0" w:type="dxa"/>
              <w:left w:w="0" w:type="dxa"/>
              <w:bottom w:w="0" w:type="dxa"/>
              <w:right w:w="0" w:type="dxa"/>
            </w:tcMar>
            <w:hideMark/>
          </w:tcPr>
          <w:p w:rsidR="008B640A" w:rsidRDefault="00886168">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left-boxsectionnth-child1toppadding"/>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w:t>
            </w:r>
          </w:p>
          <w:p w:rsidR="008B640A" w:rsidRDefault="00886168">
            <w:pPr>
              <w:pStyle w:val="documentheading"/>
              <w:rPr>
                <w:rStyle w:val="documentleft-box"/>
                <w:color w:val="000000"/>
              </w:rPr>
            </w:pPr>
            <w:r>
              <w:rPr>
                <w:rStyle w:val="documentsectiontitle"/>
                <w:highlight w:val="white"/>
              </w:rPr>
              <w:t>Professional summary </w:t>
            </w:r>
            <w:r w:rsidR="00C10781">
              <w:pict>
                <v:rect id="_x0000_s1035" style="position:absolute;margin-left:0;margin-top:1.75pt;width:331.5pt;height:11.5pt;z-index:-251662336;mso-position-horizontal-relative:text;mso-position-vertical-relative:line" fillcolor="#dae4ea" stroked="f">
                  <v:path strokeok="f"/>
                </v:rect>
              </w:pict>
            </w:r>
          </w:p>
          <w:p w:rsidR="008B640A" w:rsidRDefault="00886168">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 xml:space="preserve">Associate Technical Architect </w:t>
            </w:r>
            <w:r>
              <w:rPr>
                <w:rStyle w:val="documentleft-box"/>
                <w:rFonts w:ascii="Fira Sans Light" w:eastAsia="Fira Sans Light" w:hAnsi="Fira Sans Light" w:cs="Fira Sans Light"/>
                <w:color w:val="000000"/>
                <w:sz w:val="20"/>
                <w:szCs w:val="20"/>
              </w:rPr>
              <w:t xml:space="preserve">with 17+ years in Professional experience in Software Development, System Designing, AWS and Project Handling having expertise in </w:t>
            </w:r>
            <w:r>
              <w:rPr>
                <w:rStyle w:val="documentstrong"/>
                <w:color w:val="000000"/>
                <w:sz w:val="20"/>
                <w:szCs w:val="20"/>
              </w:rPr>
              <w:t>Automotive Domain, Healthcare, CMS/ERP, and Navigational domains.</w:t>
            </w:r>
          </w:p>
          <w:p w:rsidR="008B640A" w:rsidRDefault="00886168">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heading"/>
              <w:rPr>
                <w:rStyle w:val="documentleft-box"/>
                <w:color w:val="000000"/>
              </w:rPr>
            </w:pPr>
            <w:r>
              <w:rPr>
                <w:rStyle w:val="documentsectiontitle"/>
                <w:highlight w:val="white"/>
              </w:rPr>
              <w:t>Core Competency </w:t>
            </w:r>
            <w:r w:rsidR="00C10781">
              <w:pict>
                <v:rect id="_x0000_s1026" style="position:absolute;margin-left:0;margin-top:1.75pt;width:331.5pt;height:11.5pt;z-index:-251661312;mso-position-horizontal-relative:text;mso-position-vertical-relative:line" fillcolor="#dae4ea" stroked="f">
                  <v:path strokeok="f"/>
                </v:rect>
              </w:pic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Implemented server-less architecture in AWS platform.</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Implemented Micro-service based application in Cloud or in-primes</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Expertize in payment gateway integrations enabling seamless and secure transactions.</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Expertize in setup for CI-CD pipeline using Github Actions, Azure DevOps.</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Proficient in messaging streaming tools like Kafka, JMS, AWS managed Messaging service.</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Proficient in Observability and monitoring tools like Grafana, Prometheus.</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Expertize to develop IaC with Terraform.</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Worked on RFPs</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Experience in System Design and Implementation.</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Working experience in Agile Methodologies.</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End to End project coordination with Client and Team.</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Interaction with Client, Task distribution and check overall health of project.</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Documentation (SDS, SOW, Run Book of Application, Milestone completion sheet, WBS).</w:t>
            </w:r>
          </w:p>
          <w:p w:rsidR="008B640A" w:rsidRDefault="00886168">
            <w:pPr>
              <w:pStyle w:val="divdocumentulli"/>
              <w:numPr>
                <w:ilvl w:val="0"/>
                <w:numId w:val="1"/>
              </w:numPr>
              <w:spacing w:line="260" w:lineRule="atLeast"/>
              <w:ind w:left="200" w:hanging="192"/>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Have experience in window-based application via Java Swing</w:t>
            </w:r>
          </w:p>
          <w:p w:rsidR="008B640A" w:rsidRDefault="00886168">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heading"/>
              <w:rPr>
                <w:rStyle w:val="documentleft-box"/>
                <w:color w:val="000000"/>
              </w:rPr>
            </w:pPr>
            <w:r>
              <w:rPr>
                <w:rStyle w:val="documentsectiontitle"/>
                <w:highlight w:val="white"/>
              </w:rPr>
              <w:t>Certification </w:t>
            </w:r>
            <w:r w:rsidR="00C10781">
              <w:pict>
                <v:rect id="_x0000_s1027" style="position:absolute;margin-left:0;margin-top:1.75pt;width:331.5pt;height:11.5pt;z-index:-251660288;mso-position-horizontal-relative:text;mso-position-vertical-relative:line" fillcolor="#dae4ea" stroked="f">
                  <v:path strokeok="f"/>
                </v:rect>
              </w:pict>
            </w:r>
          </w:p>
          <w:p w:rsidR="00C12705" w:rsidRDefault="00886168" w:rsidP="00C12705">
            <w:pPr>
              <w:pStyle w:val="documentleft-boxsinglecolumn"/>
              <w:spacing w:line="260" w:lineRule="atLeast"/>
              <w:rPr>
                <w:rStyle w:val="documentlef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Certification done for “AWS Solution Architect Associate”.</w:t>
            </w:r>
            <w:r>
              <w:rPr>
                <w:rStyle w:val="documentleft-box"/>
                <w:rFonts w:ascii="Fira Sans Light" w:eastAsia="Fira Sans Light" w:hAnsi="Fira Sans Light" w:cs="Fira Sans Light"/>
                <w:color w:val="000000"/>
                <w:sz w:val="20"/>
                <w:szCs w:val="20"/>
              </w:rPr>
              <w:t xml:space="preserve"> </w:t>
            </w:r>
          </w:p>
          <w:p w:rsidR="00C12705" w:rsidRDefault="00886168" w:rsidP="00C12705">
            <w:pPr>
              <w:pStyle w:val="documentleft-boxsinglecolumn"/>
              <w:spacing w:line="260" w:lineRule="atLeast"/>
              <w:rPr>
                <w:rStyle w:val="documentlef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AZ-900 for Azure.</w:t>
            </w:r>
            <w:r>
              <w:rPr>
                <w:rStyle w:val="documentleft-box"/>
                <w:rFonts w:ascii="Fira Sans Light" w:eastAsia="Fira Sans Light" w:hAnsi="Fira Sans Light" w:cs="Fira Sans Light"/>
                <w:color w:val="000000"/>
                <w:sz w:val="20"/>
                <w:szCs w:val="20"/>
              </w:rPr>
              <w:t xml:space="preserve"> </w:t>
            </w:r>
          </w:p>
          <w:p w:rsidR="00C12705" w:rsidRDefault="00886168" w:rsidP="00C12705">
            <w:pPr>
              <w:pStyle w:val="documentleft-boxsinglecolumn"/>
              <w:spacing w:line="260" w:lineRule="atLeast"/>
              <w:rPr>
                <w:rStyle w:val="documentlef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Google Cloud computing (BP00278)</w:t>
            </w:r>
            <w:r>
              <w:rPr>
                <w:rStyle w:val="documentleft-box"/>
                <w:rFonts w:ascii="Fira Sans Light" w:eastAsia="Fira Sans Light" w:hAnsi="Fira Sans Light" w:cs="Fira Sans Light"/>
                <w:color w:val="000000"/>
                <w:sz w:val="20"/>
                <w:szCs w:val="20"/>
              </w:rPr>
              <w:t xml:space="preserve"> </w:t>
            </w:r>
          </w:p>
          <w:p w:rsidR="00C12705" w:rsidRDefault="00886168" w:rsidP="00C12705">
            <w:pPr>
              <w:pStyle w:val="documentleft-boxsinglecolumn"/>
              <w:spacing w:line="260" w:lineRule="atLeast"/>
              <w:rPr>
                <w:rStyle w:val="documentlef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GCP-APIGEE Management</w:t>
            </w:r>
            <w:r>
              <w:rPr>
                <w:rStyle w:val="documentleft-box"/>
                <w:rFonts w:ascii="Fira Sans Light" w:eastAsia="Fira Sans Light" w:hAnsi="Fira Sans Light" w:cs="Fira Sans Light"/>
                <w:color w:val="000000"/>
                <w:sz w:val="20"/>
                <w:szCs w:val="20"/>
              </w:rPr>
              <w:t xml:space="preserve"> </w:t>
            </w:r>
          </w:p>
          <w:p w:rsidR="008B640A" w:rsidRDefault="00886168" w:rsidP="00C12705">
            <w:pPr>
              <w:pStyle w:val="documentleft-boxsinglecolumn"/>
              <w:spacing w:line="260" w:lineRule="atLeast"/>
              <w:rPr>
                <w:rStyle w:val="documentlef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GenAI (TechMahindra Internal Certification)</w:t>
            </w:r>
            <w:r>
              <w:rPr>
                <w:rStyle w:val="documentleft-box"/>
                <w:rFonts w:ascii="Fira Sans Light" w:eastAsia="Fira Sans Light" w:hAnsi="Fira Sans Light" w:cs="Fira Sans Light"/>
                <w:color w:val="000000"/>
                <w:sz w:val="20"/>
                <w:szCs w:val="20"/>
              </w:rPr>
              <w:t xml:space="preserve"> </w:t>
            </w:r>
          </w:p>
          <w:p w:rsidR="008B640A" w:rsidRDefault="00886168">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heading"/>
              <w:rPr>
                <w:rStyle w:val="documentleft-box"/>
                <w:color w:val="000000"/>
              </w:rPr>
            </w:pPr>
            <w:r>
              <w:rPr>
                <w:rStyle w:val="documentsectiontitle"/>
                <w:highlight w:val="white"/>
              </w:rPr>
              <w:t>Work history </w:t>
            </w:r>
            <w:r w:rsidR="00C10781">
              <w:pict>
                <v:rect id="_x0000_s1028" style="position:absolute;margin-left:0;margin-top:1.75pt;width:331.5pt;height:11.5pt;z-index:-251659264;mso-position-horizontal-relative:text;mso-position-vertical-relative:line" fillcolor="#dae4ea" stroked="f">
                  <v:path strokeok="f"/>
                </v:rect>
              </w:pict>
            </w:r>
          </w:p>
          <w:p w:rsidR="008B640A" w:rsidRDefault="00886168">
            <w:pPr>
              <w:pStyle w:val="documentpaddedline"/>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Associate Technical Architect</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04/2022 to Current</w:t>
            </w:r>
            <w:r>
              <w:rPr>
                <w:rStyle w:val="documentleft-box"/>
                <w:rFonts w:ascii="Fira Sans Light" w:eastAsia="Fira Sans Light" w:hAnsi="Fira Sans Light" w:cs="Fira Sans Light"/>
                <w:color w:val="000000"/>
                <w:sz w:val="20"/>
                <w:szCs w:val="20"/>
              </w:rPr>
              <w:t xml:space="preserve"> </w:t>
            </w:r>
          </w:p>
          <w:p w:rsidR="008B640A" w:rsidRDefault="00886168">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TechMahindra</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New Delhi, India</w:t>
            </w:r>
          </w:p>
          <w:p w:rsidR="008B640A" w:rsidRDefault="00886168">
            <w:pPr>
              <w:pStyle w:val="divdocumentulli"/>
              <w:numPr>
                <w:ilvl w:val="0"/>
                <w:numId w:val="2"/>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Working with Tech Mahindra as an Associate Technical Architect from 1st April 2022 to till date</w:t>
            </w:r>
          </w:p>
          <w:p w:rsidR="008B640A" w:rsidRDefault="00886168">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Tech Lead</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04/2021 to 03/2022</w:t>
            </w:r>
            <w:r>
              <w:rPr>
                <w:rStyle w:val="documentleft-box"/>
                <w:rFonts w:ascii="Fira Sans Light" w:eastAsia="Fira Sans Light" w:hAnsi="Fira Sans Light" w:cs="Fira Sans Light"/>
                <w:color w:val="000000"/>
                <w:sz w:val="20"/>
                <w:szCs w:val="20"/>
              </w:rPr>
              <w:t xml:space="preserve"> </w:t>
            </w:r>
          </w:p>
          <w:p w:rsidR="008B640A" w:rsidRDefault="00886168">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OrangeBits India Pvt. Ltd.</w:t>
            </w:r>
            <w:r>
              <w:rPr>
                <w:rStyle w:val="documentleft-box"/>
                <w:rFonts w:ascii="Fira Sans" w:eastAsia="Fira Sans" w:hAnsi="Fira Sans" w:cs="Fira Sans"/>
                <w:b/>
                <w:bCs/>
                <w:color w:val="000000"/>
                <w:sz w:val="20"/>
                <w:szCs w:val="20"/>
              </w:rPr>
              <w:t xml:space="preserve"> </w:t>
            </w:r>
          </w:p>
          <w:p w:rsidR="008B640A" w:rsidRDefault="00886168">
            <w:pPr>
              <w:pStyle w:val="divdocumentulli"/>
              <w:numPr>
                <w:ilvl w:val="0"/>
                <w:numId w:val="3"/>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with OrangeBits India Pvt. Ltd. As Tech Lead from 12th April 2021 to 31st March 2022.</w:t>
            </w:r>
          </w:p>
          <w:p w:rsidR="008B640A" w:rsidRDefault="00886168">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lastRenderedPageBreak/>
              <w:t>Tech Lead</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06/2019 to 04/2021</w:t>
            </w:r>
            <w:r>
              <w:rPr>
                <w:rStyle w:val="documentleft-box"/>
                <w:rFonts w:ascii="Fira Sans Light" w:eastAsia="Fira Sans Light" w:hAnsi="Fira Sans Light" w:cs="Fira Sans Light"/>
                <w:color w:val="000000"/>
                <w:sz w:val="20"/>
                <w:szCs w:val="20"/>
              </w:rPr>
              <w:t xml:space="preserve"> </w:t>
            </w:r>
          </w:p>
          <w:p w:rsidR="008B640A" w:rsidRDefault="00886168">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SilverTouch Technologies Limited</w:t>
            </w:r>
            <w:r>
              <w:rPr>
                <w:rStyle w:val="documentleft-box"/>
                <w:rFonts w:ascii="Fira Sans" w:eastAsia="Fira Sans" w:hAnsi="Fira Sans" w:cs="Fira Sans"/>
                <w:b/>
                <w:bCs/>
                <w:color w:val="000000"/>
                <w:sz w:val="20"/>
                <w:szCs w:val="20"/>
              </w:rPr>
              <w:t xml:space="preserve"> </w:t>
            </w:r>
            <w:r>
              <w:rPr>
                <w:rStyle w:val="span"/>
                <w:rFonts w:ascii="Fira Sans" w:eastAsia="Fira Sans" w:hAnsi="Fira Sans" w:cs="Fira Sans"/>
                <w:b/>
                <w:bCs/>
                <w:color w:val="000000"/>
                <w:sz w:val="20"/>
                <w:szCs w:val="20"/>
              </w:rPr>
              <w:t>- New Delhi, India</w:t>
            </w:r>
          </w:p>
          <w:p w:rsidR="008B640A" w:rsidRDefault="00886168">
            <w:pPr>
              <w:pStyle w:val="divdocumentulli"/>
              <w:numPr>
                <w:ilvl w:val="0"/>
                <w:numId w:val="4"/>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with SilverTouch Technologies Limited as Tech Lead from 5 June 2019 to 9th April 2021.</w:t>
            </w:r>
          </w:p>
          <w:p w:rsidR="008B640A" w:rsidRDefault="00886168">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Sr. Software Engineer</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01/2013 to 06/2014</w:t>
            </w:r>
            <w:r>
              <w:rPr>
                <w:rStyle w:val="documentleft-box"/>
                <w:rFonts w:ascii="Fira Sans Light" w:eastAsia="Fira Sans Light" w:hAnsi="Fira Sans Light" w:cs="Fira Sans Light"/>
                <w:color w:val="000000"/>
                <w:sz w:val="20"/>
                <w:szCs w:val="20"/>
              </w:rPr>
              <w:t xml:space="preserve"> </w:t>
            </w:r>
          </w:p>
          <w:p w:rsidR="008B640A" w:rsidRDefault="00886168">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Cyient Ltd.</w:t>
            </w:r>
            <w:r>
              <w:rPr>
                <w:rStyle w:val="documentleft-box"/>
                <w:rFonts w:ascii="Fira Sans" w:eastAsia="Fira Sans" w:hAnsi="Fira Sans" w:cs="Fira Sans"/>
                <w:b/>
                <w:bCs/>
                <w:color w:val="000000"/>
                <w:sz w:val="20"/>
                <w:szCs w:val="20"/>
              </w:rPr>
              <w:t xml:space="preserve"> </w:t>
            </w:r>
          </w:p>
          <w:p w:rsidR="008B640A" w:rsidRDefault="00886168">
            <w:pPr>
              <w:pStyle w:val="divdocumentulli"/>
              <w:numPr>
                <w:ilvl w:val="0"/>
                <w:numId w:val="5"/>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with Cyient Ltd. As Sr. Software Engineer from 3rd Jan 2013 to 4th June 2014.</w:t>
            </w:r>
          </w:p>
          <w:p w:rsidR="008B640A" w:rsidRDefault="00886168">
            <w:pPr>
              <w:pStyle w:val="divdocumentulli"/>
              <w:numPr>
                <w:ilvl w:val="0"/>
                <w:numId w:val="5"/>
              </w:numPr>
              <w:spacing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Before That I was in Technical Support Department as a Tools Officer from 8th March 2007.</w:t>
            </w:r>
          </w:p>
          <w:p w:rsidR="008B640A" w:rsidRDefault="00886168">
            <w:pPr>
              <w:pStyle w:val="documentpaddedline"/>
              <w:pBdr>
                <w:top w:val="none" w:sz="0" w:space="15" w:color="auto"/>
              </w:pBdr>
              <w:spacing w:line="260" w:lineRule="atLeast"/>
              <w:rPr>
                <w:rStyle w:val="documentleft-box"/>
                <w:rFonts w:ascii="Fira Sans Light" w:eastAsia="Fira Sans Light" w:hAnsi="Fira Sans Light" w:cs="Fira Sans Light"/>
                <w:color w:val="000000"/>
                <w:sz w:val="20"/>
                <w:szCs w:val="20"/>
              </w:rPr>
            </w:pPr>
            <w:r>
              <w:rPr>
                <w:rStyle w:val="documenttxtBold"/>
                <w:color w:val="000000"/>
                <w:sz w:val="20"/>
                <w:szCs w:val="20"/>
              </w:rPr>
              <w:t>Programmer</w:t>
            </w:r>
            <w:r>
              <w:rPr>
                <w:rStyle w:val="span"/>
                <w:rFonts w:ascii="Fira Sans Light" w:eastAsia="Fira Sans Light" w:hAnsi="Fira Sans Light" w:cs="Fira Sans Light"/>
                <w:color w:val="000000"/>
                <w:sz w:val="20"/>
                <w:szCs w:val="20"/>
              </w:rPr>
              <w:t xml:space="preserve">, </w:t>
            </w:r>
            <w:r>
              <w:rPr>
                <w:rStyle w:val="divdocumentjobdates"/>
                <w:color w:val="000000"/>
                <w:sz w:val="20"/>
                <w:szCs w:val="20"/>
              </w:rPr>
              <w:t>10/2003 to 03/2007</w:t>
            </w:r>
            <w:r>
              <w:rPr>
                <w:rStyle w:val="documentleft-box"/>
                <w:rFonts w:ascii="Fira Sans Light" w:eastAsia="Fira Sans Light" w:hAnsi="Fira Sans Light" w:cs="Fira Sans Light"/>
                <w:color w:val="000000"/>
                <w:sz w:val="20"/>
                <w:szCs w:val="20"/>
              </w:rPr>
              <w:t xml:space="preserve"> </w:t>
            </w:r>
          </w:p>
          <w:p w:rsidR="008B640A" w:rsidRDefault="00886168">
            <w:pPr>
              <w:pStyle w:val="documentpaddedline"/>
              <w:spacing w:line="260" w:lineRule="atLeast"/>
              <w:rPr>
                <w:rStyle w:val="documentleft-box"/>
                <w:rFonts w:ascii="Fira Sans" w:eastAsia="Fira Sans" w:hAnsi="Fira Sans" w:cs="Fira Sans"/>
                <w:b/>
                <w:bCs/>
                <w:color w:val="000000"/>
                <w:sz w:val="20"/>
                <w:szCs w:val="20"/>
              </w:rPr>
            </w:pPr>
            <w:r>
              <w:rPr>
                <w:rStyle w:val="documentcompanyname"/>
                <w:color w:val="000000"/>
                <w:sz w:val="20"/>
                <w:szCs w:val="20"/>
              </w:rPr>
              <w:t>Techbooks International Pvt. Ltd.</w:t>
            </w:r>
            <w:r>
              <w:rPr>
                <w:rStyle w:val="documentleft-box"/>
                <w:rFonts w:ascii="Fira Sans" w:eastAsia="Fira Sans" w:hAnsi="Fira Sans" w:cs="Fira Sans"/>
                <w:b/>
                <w:bCs/>
                <w:color w:val="000000"/>
                <w:sz w:val="20"/>
                <w:szCs w:val="20"/>
              </w:rPr>
              <w:t xml:space="preserve"> </w:t>
            </w:r>
          </w:p>
          <w:p w:rsidR="008B640A" w:rsidRDefault="00886168">
            <w:pPr>
              <w:pStyle w:val="divdocumentulli"/>
              <w:numPr>
                <w:ilvl w:val="0"/>
                <w:numId w:val="6"/>
              </w:numPr>
              <w:spacing w:before="60" w:line="260" w:lineRule="atLeast"/>
              <w:ind w:left="200" w:hanging="192"/>
              <w:rPr>
                <w:rStyle w:val="span"/>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Worked with Techbooks International Pvt. Ltd. As Programmer from 27th Oct. 2003 to 7th March 2007.</w:t>
            </w:r>
          </w:p>
          <w:p w:rsidR="008B640A" w:rsidRDefault="00886168">
            <w:pPr>
              <w:pStyle w:val="bottomlow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topborder"/>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86168">
            <w:pPr>
              <w:pStyle w:val="documentsectiontoppadding"/>
              <w:rPr>
                <w:rStyle w:val="documentleft-box"/>
                <w:rFonts w:ascii="Fira Sans Light" w:eastAsia="Fira Sans Light" w:hAnsi="Fira Sans Light" w:cs="Fira Sans Light"/>
                <w:color w:val="000000"/>
              </w:rPr>
            </w:pPr>
            <w:r>
              <w:rPr>
                <w:rStyle w:val="documentleft-box"/>
                <w:rFonts w:ascii="Fira Sans Light" w:eastAsia="Fira Sans Light" w:hAnsi="Fira Sans Light" w:cs="Fira Sans Light"/>
                <w:color w:val="000000"/>
              </w:rPr>
              <w:t> </w:t>
            </w:r>
          </w:p>
          <w:p w:rsidR="008B640A" w:rsidRDefault="008B640A">
            <w:pPr>
              <w:pStyle w:val="documentleft-boxsectionnth-last-child1bottomlowborder"/>
              <w:pBdr>
                <w:top w:val="none" w:sz="0" w:space="5" w:color="auto"/>
                <w:bottom w:val="single" w:sz="8" w:space="0" w:color="094D73"/>
              </w:pBdr>
              <w:spacing w:line="20" w:lineRule="atLeast"/>
              <w:rPr>
                <w:rStyle w:val="documentleft-box"/>
                <w:rFonts w:ascii="Fira Sans Light" w:eastAsia="Fira Sans Light" w:hAnsi="Fira Sans Light" w:cs="Fira Sans Light"/>
                <w:color w:val="000000"/>
                <w:sz w:val="2"/>
                <w:szCs w:val="2"/>
              </w:rPr>
            </w:pPr>
          </w:p>
        </w:tc>
        <w:tc>
          <w:tcPr>
            <w:tcW w:w="690" w:type="dxa"/>
            <w:tcMar>
              <w:top w:w="0" w:type="dxa"/>
              <w:left w:w="0" w:type="dxa"/>
              <w:bottom w:w="0" w:type="dxa"/>
              <w:right w:w="0" w:type="dxa"/>
            </w:tcMar>
            <w:hideMark/>
          </w:tcPr>
          <w:p w:rsidR="008B640A" w:rsidRDefault="008B640A">
            <w:pPr>
              <w:pStyle w:val="leftboxrightpaddingcellParagraph"/>
              <w:spacing w:line="260" w:lineRule="atLeast"/>
              <w:textAlignment w:val="auto"/>
              <w:rPr>
                <w:rStyle w:val="leftboxrightpaddingcell"/>
                <w:rFonts w:ascii="Fira Sans Light" w:eastAsia="Fira Sans Light" w:hAnsi="Fira Sans Light" w:cs="Fira Sans Light"/>
                <w:color w:val="000000"/>
                <w:sz w:val="20"/>
                <w:szCs w:val="20"/>
              </w:rPr>
            </w:pPr>
          </w:p>
        </w:tc>
        <w:tc>
          <w:tcPr>
            <w:tcW w:w="3186" w:type="dxa"/>
            <w:tcMar>
              <w:top w:w="0" w:type="dxa"/>
              <w:left w:w="0" w:type="dxa"/>
              <w:bottom w:w="0" w:type="dxa"/>
              <w:right w:w="0" w:type="dxa"/>
            </w:tcMar>
            <w:hideMark/>
          </w:tcPr>
          <w:p w:rsidR="008B640A" w:rsidRDefault="00886168">
            <w:pPr>
              <w:pStyle w:val="documentleft-boxsectionnth-child1toppadding"/>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w:t>
            </w:r>
          </w:p>
          <w:p w:rsidR="008B640A" w:rsidRDefault="00886168">
            <w:pPr>
              <w:pStyle w:val="documentheading"/>
              <w:rPr>
                <w:rStyle w:val="documentright-box"/>
                <w:color w:val="000000"/>
              </w:rPr>
            </w:pPr>
            <w:r>
              <w:rPr>
                <w:rStyle w:val="documentsectiontitle"/>
                <w:highlight w:val="white"/>
              </w:rPr>
              <w:t>Contact </w:t>
            </w:r>
            <w:r w:rsidR="00C10781">
              <w:pict>
                <v:rect id="_x0000_s1030" style="position:absolute;margin-left:0;margin-top:1.75pt;width:159.3pt;height:11.5pt;z-index:-251658240;mso-position-horizontal-relative:text;mso-position-vertical-relative:line" fillcolor="#dae4ea" stroked="f">
                  <v:path strokeok="f"/>
                </v:rect>
              </w:pict>
            </w:r>
          </w:p>
          <w:p w:rsidR="008B640A" w:rsidRDefault="00886168" w:rsidP="009E6756">
            <w:pPr>
              <w:pStyle w:val="documentaddress"/>
              <w:rPr>
                <w:rStyle w:val="documentright-box"/>
                <w:rFonts w:ascii="Fira Sans Light" w:eastAsia="Fira Sans Light" w:hAnsi="Fira Sans Light" w:cs="Fira Sans Light"/>
                <w:color w:val="000000"/>
              </w:rPr>
            </w:pPr>
            <w:r>
              <w:rPr>
                <w:rStyle w:val="span"/>
                <w:rFonts w:ascii="Fira Sans" w:eastAsia="Fira Sans" w:hAnsi="Fira Sans" w:cs="Fira Sans"/>
                <w:b/>
                <w:bCs/>
                <w:vanish/>
                <w:color w:val="000000"/>
              </w:rPr>
              <w:t>Address</w:t>
            </w:r>
            <w:r>
              <w:rPr>
                <w:rStyle w:val="documentbeforecolonspace"/>
                <w:rFonts w:ascii="Fira Sans" w:eastAsia="Fira Sans" w:hAnsi="Fira Sans" w:cs="Fira Sans"/>
                <w:b/>
                <w:bCs/>
                <w:color w:val="000000"/>
              </w:rPr>
              <w:t xml:space="preserve"> </w:t>
            </w:r>
            <w:r>
              <w:rPr>
                <w:rStyle w:val="documenttxtBold"/>
                <w:vanish/>
                <w:color w:val="000000"/>
              </w:rPr>
              <w:t xml:space="preserve">: </w:t>
            </w:r>
            <w:r>
              <w:rPr>
                <w:rStyle w:val="span"/>
                <w:rFonts w:ascii="Fira Sans Light" w:eastAsia="Fira Sans Light" w:hAnsi="Fira Sans Light" w:cs="Fira Sans Light"/>
                <w:vanish/>
                <w:color w:val="000000"/>
              </w:rPr>
              <w:t>New Delhi, Delhi 110044</w:t>
            </w:r>
            <w:r>
              <w:rPr>
                <w:rStyle w:val="documentaddressadrsDetails"/>
                <w:rFonts w:ascii="Fira Sans Light" w:eastAsia="Fira Sans Light" w:hAnsi="Fira Sans Light" w:cs="Fira Sans Light"/>
                <w:vanish/>
                <w:color w:val="000000"/>
              </w:rPr>
              <w:t xml:space="preserve"> </w:t>
            </w:r>
            <w:r>
              <w:rPr>
                <w:rStyle w:val="span"/>
                <w:rFonts w:ascii="Fira Sans" w:eastAsia="Fira Sans" w:hAnsi="Fira Sans" w:cs="Fira Sans"/>
                <w:b/>
                <w:bCs/>
                <w:color w:val="000000"/>
              </w:rPr>
              <w:t>Phone</w:t>
            </w:r>
            <w:r>
              <w:rPr>
                <w:rStyle w:val="documentbeforecolonspace"/>
                <w:rFonts w:ascii="Fira Sans" w:eastAsia="Fira Sans" w:hAnsi="Fira Sans" w:cs="Fira Sans"/>
                <w:b/>
                <w:bCs/>
                <w:color w:val="000000"/>
              </w:rPr>
              <w:t xml:space="preserve"> </w:t>
            </w:r>
            <w:r>
              <w:rPr>
                <w:rStyle w:val="documenttxtBold"/>
                <w:color w:val="000000"/>
              </w:rPr>
              <w:t xml:space="preserve">: </w:t>
            </w:r>
            <w:r>
              <w:rPr>
                <w:rStyle w:val="span"/>
                <w:rFonts w:ascii="Fira Sans Light" w:eastAsia="Fira Sans Light" w:hAnsi="Fira Sans Light" w:cs="Fira Sans Light"/>
                <w:color w:val="000000"/>
              </w:rPr>
              <w:t>+91-9555392721</w:t>
            </w:r>
          </w:p>
          <w:p w:rsidR="008B640A" w:rsidRDefault="00886168">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txtBold"/>
                <w:color w:val="000000"/>
                <w:sz w:val="20"/>
                <w:szCs w:val="20"/>
              </w:rPr>
              <w:t>Email</w:t>
            </w:r>
            <w:r>
              <w:rPr>
                <w:rStyle w:val="documentbeforecolonspace"/>
                <w:rFonts w:ascii="Fira Sans" w:eastAsia="Fira Sans" w:hAnsi="Fira Sans" w:cs="Fira Sans"/>
                <w:b/>
                <w:bCs/>
                <w:color w:val="000000"/>
                <w:sz w:val="20"/>
                <w:szCs w:val="20"/>
              </w:rPr>
              <w:t xml:space="preserve"> </w:t>
            </w:r>
            <w:r>
              <w:rPr>
                <w:rStyle w:val="documenttxtBold"/>
                <w:color w:val="000000"/>
                <w:sz w:val="20"/>
                <w:szCs w:val="20"/>
              </w:rPr>
              <w:t xml:space="preserve">: </w:t>
            </w:r>
            <w:r>
              <w:rPr>
                <w:rStyle w:val="span"/>
                <w:rFonts w:ascii="Fira Sans Light" w:eastAsia="Fira Sans Light" w:hAnsi="Fira Sans Light" w:cs="Fira Sans Light"/>
                <w:color w:val="000000"/>
                <w:sz w:val="20"/>
                <w:szCs w:val="20"/>
              </w:rPr>
              <w:t>ambarishkmr</w:t>
            </w:r>
            <w:r w:rsidR="00E20882">
              <w:rPr>
                <w:rStyle w:val="span"/>
                <w:rFonts w:ascii="Fira Sans Light" w:eastAsia="Fira Sans Light" w:hAnsi="Fira Sans Light" w:cs="Fira Sans Light"/>
                <w:color w:val="000000"/>
                <w:sz w:val="20"/>
                <w:szCs w:val="20"/>
              </w:rPr>
              <w:t>0</w:t>
            </w:r>
            <w:r>
              <w:rPr>
                <w:rStyle w:val="span"/>
                <w:rFonts w:ascii="Fira Sans Light" w:eastAsia="Fira Sans Light" w:hAnsi="Fira Sans Light" w:cs="Fira Sans Light"/>
                <w:color w:val="000000"/>
                <w:sz w:val="20"/>
                <w:szCs w:val="20"/>
              </w:rPr>
              <w:t>7@gmail.com</w:t>
            </w:r>
          </w:p>
          <w:p w:rsidR="008B640A" w:rsidRDefault="00886168">
            <w:pPr>
              <w:pStyle w:val="bottomlow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top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sectiontoppadding"/>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heading"/>
              <w:rPr>
                <w:rStyle w:val="documentright-box"/>
                <w:color w:val="000000"/>
              </w:rPr>
            </w:pPr>
            <w:r>
              <w:rPr>
                <w:rStyle w:val="documentsectiontitle"/>
                <w:highlight w:val="white"/>
              </w:rPr>
              <w:t>Skills </w:t>
            </w:r>
            <w:r w:rsidR="00C10781">
              <w:pict>
                <v:rect id="_x0000_s1031" style="position:absolute;margin-left:0;margin-top:1.75pt;width:159.3pt;height:11.5pt;z-index:-251657216;mso-position-horizontal-relative:text;mso-position-vertical-relative:line" fillcolor="#dae4ea" stroked="f">
                  <v:path strokeok="f"/>
                </v:rect>
              </w:pict>
            </w:r>
          </w:p>
          <w:p w:rsidR="008B640A" w:rsidRDefault="00886168">
            <w:pPr>
              <w:pStyle w:val="div"/>
              <w:spacing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Languages &amp; Frameworks: Java, Python, Spring Boot, Spring MVC, Hibernate, JPA, JQuery</w:t>
            </w:r>
            <w:r w:rsidR="00C1629C">
              <w:rPr>
                <w:rStyle w:val="documentright-box"/>
                <w:rFonts w:eastAsia="Fira Sans Light"/>
              </w:rPr>
              <w:t>.</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01" name="Picture 1000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1" name=""/>
                          <pic:cNvPicPr>
                            <a:picLocks/>
                          </pic:cNvPicPr>
                        </pic:nvPicPr>
                        <pic:blipFill>
                          <a:blip r:embed="rId7"/>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Cloud &amp; DevOps: </w:t>
            </w:r>
            <w:r w:rsidRPr="00AF4912">
              <w:rPr>
                <w:rStyle w:val="span"/>
                <w:rFonts w:ascii="Fira Sans Light" w:eastAsia="Fira Sans Light" w:hAnsi="Fira Sans Light" w:cs="Fira Sans Light"/>
                <w:b/>
                <w:color w:val="000000"/>
                <w:sz w:val="20"/>
                <w:szCs w:val="20"/>
              </w:rPr>
              <w:t>AWS</w:t>
            </w:r>
            <w:r w:rsidR="00AF4912">
              <w:rPr>
                <w:rStyle w:val="span"/>
                <w:rFonts w:ascii="Fira Sans Light" w:eastAsia="Fira Sans Light" w:hAnsi="Fira Sans Light" w:cs="Fira Sans Light"/>
                <w:b/>
                <w:color w:val="000000"/>
                <w:sz w:val="20"/>
                <w:szCs w:val="20"/>
              </w:rPr>
              <w:t xml:space="preserve"> </w:t>
            </w:r>
            <w:r w:rsidR="00AF4912">
              <w:rPr>
                <w:rStyle w:val="span"/>
                <w:rFonts w:ascii="Fira Sans Light" w:eastAsia="Fira Sans Light" w:hAnsi="Fira Sans Light" w:cs="Fira Sans Light"/>
                <w:color w:val="000000"/>
                <w:sz w:val="20"/>
                <w:szCs w:val="20"/>
              </w:rPr>
              <w:t>(</w:t>
            </w:r>
            <w:r w:rsidR="002140F8">
              <w:rPr>
                <w:rStyle w:val="span"/>
                <w:rFonts w:ascii="Fira Sans Light" w:eastAsia="Fira Sans Light" w:hAnsi="Fira Sans Light" w:cs="Fira Sans Light"/>
                <w:color w:val="000000"/>
                <w:sz w:val="20"/>
                <w:szCs w:val="20"/>
              </w:rPr>
              <w:t xml:space="preserve">IAM, </w:t>
            </w:r>
            <w:r w:rsidR="00AF4912" w:rsidRPr="00AF4912">
              <w:rPr>
                <w:rStyle w:val="span"/>
                <w:rFonts w:ascii="Fira Sans Light" w:eastAsia="Fira Sans Light" w:hAnsi="Fira Sans Light" w:cs="Fira Sans Light"/>
                <w:color w:val="000000"/>
                <w:sz w:val="20"/>
                <w:szCs w:val="20"/>
              </w:rPr>
              <w:t>ECR, ECS, Event bridge</w:t>
            </w:r>
            <w:r w:rsidR="00AF4912">
              <w:rPr>
                <w:rStyle w:val="span"/>
                <w:rFonts w:ascii="Fira Sans Light" w:eastAsia="Fira Sans Light" w:hAnsi="Fira Sans Light" w:cs="Fira Sans Light"/>
                <w:color w:val="000000"/>
                <w:sz w:val="20"/>
                <w:szCs w:val="20"/>
              </w:rPr>
              <w:t>, Lamba, S3, VPC etc.)</w:t>
            </w:r>
            <w:r>
              <w:rPr>
                <w:rStyle w:val="span"/>
                <w:rFonts w:ascii="Fira Sans Light" w:eastAsia="Fira Sans Light" w:hAnsi="Fira Sans Light" w:cs="Fira Sans Light"/>
                <w:color w:val="000000"/>
                <w:sz w:val="20"/>
                <w:szCs w:val="20"/>
              </w:rPr>
              <w:t xml:space="preserve">, Azure (basic), Google Cloud Computing, </w:t>
            </w:r>
            <w:r w:rsidRPr="00AF4912">
              <w:rPr>
                <w:rStyle w:val="span"/>
                <w:rFonts w:ascii="Fira Sans Light" w:eastAsia="Fira Sans Light" w:hAnsi="Fira Sans Light" w:cs="Fira Sans Light"/>
                <w:b/>
                <w:color w:val="000000"/>
                <w:sz w:val="20"/>
                <w:szCs w:val="20"/>
              </w:rPr>
              <w:t>Terraform</w:t>
            </w:r>
            <w:r>
              <w:rPr>
                <w:rStyle w:val="span"/>
                <w:rFonts w:ascii="Fira Sans Light" w:eastAsia="Fira Sans Light" w:hAnsi="Fira Sans Light" w:cs="Fira Sans Light"/>
                <w:color w:val="000000"/>
                <w:sz w:val="20"/>
                <w:szCs w:val="20"/>
              </w:rPr>
              <w:t xml:space="preserve">, </w:t>
            </w:r>
            <w:r w:rsidRPr="00AF4912">
              <w:rPr>
                <w:rStyle w:val="span"/>
                <w:rFonts w:ascii="Fira Sans Light" w:eastAsia="Fira Sans Light" w:hAnsi="Fira Sans Light" w:cs="Fira Sans Light"/>
                <w:b/>
                <w:color w:val="000000"/>
                <w:sz w:val="20"/>
                <w:szCs w:val="20"/>
              </w:rPr>
              <w:t>GitHub Actions</w:t>
            </w:r>
            <w:r>
              <w:rPr>
                <w:rStyle w:val="span"/>
                <w:rFonts w:ascii="Fira Sans Light" w:eastAsia="Fira Sans Light" w:hAnsi="Fira Sans Light" w:cs="Fira Sans Light"/>
                <w:color w:val="000000"/>
                <w:sz w:val="20"/>
                <w:szCs w:val="20"/>
              </w:rPr>
              <w:t xml:space="preserve">, </w:t>
            </w:r>
            <w:r w:rsidRPr="00AF4912">
              <w:rPr>
                <w:rStyle w:val="span"/>
                <w:rFonts w:ascii="Fira Sans Light" w:eastAsia="Fira Sans Light" w:hAnsi="Fira Sans Light" w:cs="Fira Sans Light"/>
                <w:b/>
                <w:color w:val="000000"/>
                <w:sz w:val="20"/>
                <w:szCs w:val="20"/>
              </w:rPr>
              <w:t>CI/CD</w:t>
            </w:r>
            <w:r w:rsidR="002140F8">
              <w:rPr>
                <w:rStyle w:val="documentright-box"/>
                <w:rFonts w:ascii="Fira Sans Light" w:eastAsia="Fira Sans Light" w:hAnsi="Fira Sans Light" w:cs="Fira Sans Light"/>
                <w:color w:val="000000"/>
                <w:sz w:val="20"/>
                <w:szCs w:val="20"/>
              </w:rPr>
              <w:t xml:space="preserve">, </w:t>
            </w:r>
            <w:r w:rsidR="002140F8" w:rsidRPr="002140F8">
              <w:rPr>
                <w:rStyle w:val="documentright-box"/>
                <w:rFonts w:ascii="Fira Sans Light" w:eastAsia="Fira Sans Light" w:hAnsi="Fira Sans Light" w:cs="Fira Sans Light"/>
                <w:color w:val="000000"/>
                <w:sz w:val="20"/>
                <w:szCs w:val="20"/>
              </w:rPr>
              <w:t>OIDC for AWS</w:t>
            </w:r>
            <w:r w:rsidR="002140F8">
              <w:rPr>
                <w:rStyle w:val="documentright-box"/>
                <w:rFonts w:ascii="Fira Sans Light" w:eastAsia="Fira Sans Light" w:hAnsi="Fira Sans Light" w:cs="Fira Sans Light"/>
                <w:color w:val="000000"/>
                <w:sz w:val="20"/>
                <w:szCs w:val="20"/>
              </w:rPr>
              <w:t xml:space="preserve">, Neptune, </w:t>
            </w:r>
            <w:r w:rsidR="002140F8" w:rsidRPr="002140F8">
              <w:rPr>
                <w:rStyle w:val="documentright-box"/>
                <w:rFonts w:ascii="Fira Sans Light" w:eastAsia="Fira Sans Light" w:hAnsi="Fira Sans Light" w:cs="Fira Sans Light"/>
                <w:color w:val="000000"/>
                <w:sz w:val="20"/>
                <w:szCs w:val="20"/>
              </w:rPr>
              <w:t>CloudFront</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03" name="Picture 1000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3" name=""/>
                          <pic:cNvPicPr>
                            <a:picLocks/>
                          </pic:cNvPicPr>
                        </pic:nvPicPr>
                        <pic:blipFill>
                          <a:blip r:embed="rId8"/>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Databases: PostgreSQL, MySQL, SQL Server, MongoDB</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05" name="Picture 1000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5" name=""/>
                          <pic:cNvPicPr>
                            <a:picLocks/>
                          </pic:cNvPicPr>
                        </pic:nvPicPr>
                        <pic:blipFill>
                          <a:blip r:embed="rId9"/>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Messaging/Streaming: Confluent Kafka</w:t>
            </w:r>
            <w:r>
              <w:rPr>
                <w:rStyle w:val="documentright-box"/>
                <w:rFonts w:ascii="Fira Sans Light" w:eastAsia="Fira Sans Light" w:hAnsi="Fira Sans Light" w:cs="Fira Sans Light"/>
                <w:color w:val="000000"/>
                <w:sz w:val="20"/>
                <w:szCs w:val="20"/>
              </w:rPr>
              <w:t xml:space="preserve"> </w:t>
            </w:r>
          </w:p>
          <w:p w:rsidR="002140F8" w:rsidRDefault="002140F8">
            <w:pPr>
              <w:pStyle w:val="div"/>
              <w:spacing w:before="100"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 xml:space="preserve">Cache: </w:t>
            </w:r>
            <w:r w:rsidRPr="002140F8">
              <w:rPr>
                <w:rStyle w:val="documentright-box"/>
                <w:rFonts w:ascii="Fira Sans Light" w:eastAsia="Fira Sans Light" w:hAnsi="Fira Sans Light" w:cs="Fira Sans Light"/>
                <w:color w:val="000000"/>
                <w:sz w:val="20"/>
                <w:szCs w:val="20"/>
              </w:rPr>
              <w:t>Redis</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07" name="Picture 1000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7" name=""/>
                          <pic:cNvPicPr>
                            <a:picLocks/>
                          </pic:cNvPicPr>
                        </pic:nvPicPr>
                        <pic:blipFill>
                          <a:blip r:embed="rId9"/>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Methodologies: Agile</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09" name="Picture 1000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09" name=""/>
                          <pic:cNvPicPr>
                            <a:picLocks/>
                          </pic:cNvPicPr>
                        </pic:nvPicPr>
                        <pic:blipFill>
                          <a:blip r:embed="rId9"/>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Soft Skills: Team Leadership, Program Management, Client Interaction, Documentation</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11" name="Picture 1000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1" name=""/>
                          <pic:cNvPicPr>
                            <a:picLocks/>
                          </pic:cNvPicPr>
                        </pic:nvPicPr>
                        <pic:blipFill>
                          <a:blip r:embed="rId9"/>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Containerization: Docker &amp; Kubernetes</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13" name="Picture 1000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3" name=""/>
                          <pic:cNvPicPr>
                            <a:picLocks/>
                          </pic:cNvPicPr>
                        </pic:nvPicPr>
                        <pic:blipFill>
                          <a:blip r:embed="rId10"/>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Observability: Grafana, Prometheus, AWS Cloudwatch Metrics creation.</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15" name="Picture 1000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5" name=""/>
                          <pic:cNvPicPr>
                            <a:picLocks/>
                          </pic:cNvPicPr>
                        </pic:nvPicPr>
                        <pic:blipFill>
                          <a:blip r:embed="rId10"/>
                          <a:stretch>
                            <a:fillRect/>
                          </a:stretch>
                        </pic:blipFill>
                        <pic:spPr>
                          <a:xfrm>
                            <a:off x="0" y="0"/>
                            <a:ext cx="2017435" cy="76775"/>
                          </a:xfrm>
                          <a:prstGeom prst="rect">
                            <a:avLst/>
                          </a:prstGeom>
                        </pic:spPr>
                      </pic:pic>
                    </a:graphicData>
                  </a:graphic>
                </wp:inline>
              </w:drawing>
            </w:r>
          </w:p>
          <w:p w:rsidR="008B640A" w:rsidRDefault="00852670">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GenAI:</w:t>
            </w:r>
            <w:r w:rsidR="00886168">
              <w:rPr>
                <w:rStyle w:val="span"/>
                <w:rFonts w:ascii="Fira Sans Light" w:eastAsia="Fira Sans Light" w:hAnsi="Fira Sans Light" w:cs="Fira Sans Light"/>
                <w:color w:val="000000"/>
                <w:sz w:val="20"/>
                <w:szCs w:val="20"/>
              </w:rPr>
              <w:t xml:space="preserve"> Github co-pilot</w:t>
            </w:r>
            <w:r w:rsidR="00886168">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17" name="Picture 1000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7" name=""/>
                          <pic:cNvPicPr>
                            <a:picLocks/>
                          </pic:cNvPicPr>
                        </pic:nvPicPr>
                        <pic:blipFill>
                          <a:blip r:embed="rId9"/>
                          <a:stretch>
                            <a:fillRect/>
                          </a:stretch>
                        </pic:blipFill>
                        <pic:spPr>
                          <a:xfrm>
                            <a:off x="0" y="0"/>
                            <a:ext cx="2017435" cy="76775"/>
                          </a:xfrm>
                          <a:prstGeom prst="rect">
                            <a:avLst/>
                          </a:prstGeom>
                        </pic:spPr>
                      </pic:pic>
                    </a:graphicData>
                  </a:graphic>
                </wp:inline>
              </w:drawing>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 xml:space="preserve">Code Quality </w:t>
            </w:r>
            <w:r w:rsidR="00852670">
              <w:rPr>
                <w:rStyle w:val="span"/>
                <w:rFonts w:ascii="Fira Sans Light" w:eastAsia="Fira Sans Light" w:hAnsi="Fira Sans Light" w:cs="Fira Sans Light"/>
                <w:color w:val="000000"/>
                <w:sz w:val="20"/>
                <w:szCs w:val="20"/>
              </w:rPr>
              <w:t>Tool:</w:t>
            </w:r>
            <w:r>
              <w:rPr>
                <w:rStyle w:val="span"/>
                <w:rFonts w:ascii="Fira Sans Light" w:eastAsia="Fira Sans Light" w:hAnsi="Fira Sans Light" w:cs="Fira Sans Light"/>
                <w:color w:val="000000"/>
                <w:sz w:val="20"/>
                <w:szCs w:val="20"/>
              </w:rPr>
              <w:t xml:space="preserve"> SonarQube, PMD Checklist</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19" name="Picture 1000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19" name=""/>
                          <pic:cNvPicPr>
                            <a:picLocks/>
                          </pic:cNvPicPr>
                        </pic:nvPicPr>
                        <pic:blipFill>
                          <a:blip r:embed="rId9"/>
                          <a:stretch>
                            <a:fillRect/>
                          </a:stretch>
                        </pic:blipFill>
                        <pic:spPr>
                          <a:xfrm>
                            <a:off x="0" y="0"/>
                            <a:ext cx="2017435" cy="76775"/>
                          </a:xfrm>
                          <a:prstGeom prst="rect">
                            <a:avLst/>
                          </a:prstGeom>
                        </pic:spPr>
                      </pic:pic>
                    </a:graphicData>
                  </a:graphic>
                </wp:inline>
              </w:drawing>
            </w:r>
          </w:p>
          <w:p w:rsidR="008B640A" w:rsidRDefault="00886168">
            <w:pPr>
              <w:pStyle w:val="bottomlow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top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sectiontoppadding"/>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heading"/>
              <w:rPr>
                <w:rStyle w:val="documentright-box"/>
                <w:color w:val="000000"/>
              </w:rPr>
            </w:pPr>
            <w:r>
              <w:rPr>
                <w:rStyle w:val="documentsectiontitle"/>
                <w:highlight w:val="white"/>
              </w:rPr>
              <w:t>Education </w:t>
            </w:r>
            <w:r w:rsidR="00C10781">
              <w:pict>
                <v:rect id="_x0000_s1032" style="position:absolute;margin-left:0;margin-top:1.75pt;width:159.3pt;height:11.5pt;z-index:-251656192;mso-position-horizontal-relative:text;mso-position-vertical-relative:line" fillcolor="#dae4ea" stroked="f">
                  <v:path strokeok="f"/>
                </v:rect>
              </w:pict>
            </w:r>
          </w:p>
          <w:p w:rsidR="008B640A" w:rsidRDefault="00886168">
            <w:pPr>
              <w:pStyle w:val="documentpaddedline"/>
              <w:spacing w:line="260" w:lineRule="atLeast"/>
              <w:rPr>
                <w:rStyle w:val="documentright-box"/>
                <w:rFonts w:ascii="Fira Sans Light" w:eastAsia="Fira Sans Light" w:hAnsi="Fira Sans Light" w:cs="Fira Sans Light"/>
                <w:color w:val="000000"/>
                <w:sz w:val="20"/>
                <w:szCs w:val="20"/>
              </w:rPr>
            </w:pPr>
            <w:r>
              <w:rPr>
                <w:rStyle w:val="divdocumentdegree"/>
                <w:color w:val="000000"/>
                <w:sz w:val="20"/>
                <w:szCs w:val="20"/>
              </w:rPr>
              <w:t>Master in Information Technology</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01/2003</w:t>
            </w:r>
            <w:r>
              <w:rPr>
                <w:rStyle w:val="divdocumentjobdates"/>
                <w:color w:val="000000"/>
                <w:sz w:val="20"/>
                <w:szCs w:val="20"/>
              </w:rPr>
              <w:t xml:space="preserve"> </w:t>
            </w:r>
          </w:p>
          <w:p w:rsidR="008B640A" w:rsidRPr="00C10781" w:rsidRDefault="00C10781">
            <w:pPr>
              <w:pStyle w:val="documentpaddedline"/>
              <w:spacing w:line="260" w:lineRule="atLeast"/>
              <w:rPr>
                <w:rStyle w:val="documentright-box"/>
                <w:rFonts w:ascii="Fira Sans Light" w:eastAsia="Fira Sans Light" w:hAnsi="Fira Sans Light" w:cs="Fira Sans Light"/>
                <w:b/>
                <w:color w:val="000000"/>
                <w:sz w:val="20"/>
                <w:szCs w:val="20"/>
              </w:rPr>
            </w:pPr>
            <w:r>
              <w:rPr>
                <w:rStyle w:val="documentcompanyname"/>
                <w:b w:val="0"/>
                <w:color w:val="000000"/>
                <w:sz w:val="20"/>
                <w:szCs w:val="20"/>
              </w:rPr>
              <w:t>f</w:t>
            </w:r>
            <w:r w:rsidRPr="00C10781">
              <w:rPr>
                <w:rStyle w:val="documentcompanyname"/>
                <w:b w:val="0"/>
                <w:color w:val="000000"/>
                <w:sz w:val="20"/>
                <w:szCs w:val="20"/>
              </w:rPr>
              <w:t xml:space="preserve">rom </w:t>
            </w:r>
            <w:r w:rsidR="00886168" w:rsidRPr="00C10781">
              <w:rPr>
                <w:rStyle w:val="documentcompanyname"/>
                <w:b w:val="0"/>
                <w:color w:val="000000"/>
                <w:sz w:val="20"/>
                <w:szCs w:val="20"/>
              </w:rPr>
              <w:t>Manipal Academy of Higher Education</w:t>
            </w:r>
            <w:r w:rsidR="00886168" w:rsidRPr="00C10781">
              <w:rPr>
                <w:rStyle w:val="documentright-box"/>
                <w:rFonts w:ascii="Fira Sans Light" w:eastAsia="Fira Sans Light" w:hAnsi="Fira Sans Light" w:cs="Fira Sans Light"/>
                <w:b/>
                <w:color w:val="000000"/>
                <w:sz w:val="20"/>
                <w:szCs w:val="20"/>
              </w:rPr>
              <w:t xml:space="preserve"> </w:t>
            </w:r>
          </w:p>
          <w:p w:rsidR="008B640A" w:rsidRDefault="00886168">
            <w:pPr>
              <w:pStyle w:val="documentpaddedline"/>
              <w:pBdr>
                <w:top w:val="none" w:sz="0" w:space="15" w:color="auto"/>
              </w:pBdr>
              <w:spacing w:line="260" w:lineRule="atLeast"/>
              <w:rPr>
                <w:rStyle w:val="documentright-box"/>
                <w:rFonts w:ascii="Fira Sans Light" w:eastAsia="Fira Sans Light" w:hAnsi="Fira Sans Light" w:cs="Fira Sans Light"/>
                <w:color w:val="000000"/>
                <w:sz w:val="20"/>
                <w:szCs w:val="20"/>
              </w:rPr>
            </w:pPr>
            <w:r>
              <w:rPr>
                <w:rStyle w:val="divdocumentdegree"/>
                <w:color w:val="000000"/>
                <w:sz w:val="20"/>
                <w:szCs w:val="20"/>
              </w:rPr>
              <w:lastRenderedPageBreak/>
              <w:t>Graduation</w:t>
            </w:r>
            <w:r>
              <w:rPr>
                <w:rStyle w:val="span"/>
                <w:rFonts w:ascii="Fira Sans Light" w:eastAsia="Fira Sans Light" w:hAnsi="Fira Sans Light" w:cs="Fira Sans Light"/>
                <w:color w:val="000000"/>
                <w:sz w:val="20"/>
                <w:szCs w:val="20"/>
              </w:rPr>
              <w:t xml:space="preserve">, </w:t>
            </w:r>
            <w:r>
              <w:rPr>
                <w:rStyle w:val="divdocumentprogramline"/>
                <w:color w:val="000000"/>
                <w:sz w:val="20"/>
                <w:szCs w:val="20"/>
              </w:rPr>
              <w:t>Geography as Honors</w:t>
            </w:r>
            <w:r>
              <w:rPr>
                <w:rStyle w:val="span"/>
                <w:rFonts w:ascii="Fira Sans Light" w:eastAsia="Fira Sans Light" w:hAnsi="Fira Sans Light" w:cs="Fira Sans Light"/>
                <w:color w:val="000000"/>
                <w:sz w:val="20"/>
                <w:szCs w:val="20"/>
              </w:rPr>
              <w:t xml:space="preserve">, </w:t>
            </w:r>
            <w:r>
              <w:rPr>
                <w:rStyle w:val="span"/>
                <w:rFonts w:ascii="Fira Sans Medium" w:eastAsia="Fira Sans Medium" w:hAnsi="Fira Sans Medium" w:cs="Fira Sans Medium"/>
                <w:color w:val="000000"/>
                <w:sz w:val="20"/>
                <w:szCs w:val="20"/>
              </w:rPr>
              <w:t>01/2000</w:t>
            </w:r>
            <w:r>
              <w:rPr>
                <w:rStyle w:val="divdocumentjobdates"/>
                <w:color w:val="000000"/>
                <w:sz w:val="20"/>
                <w:szCs w:val="20"/>
              </w:rPr>
              <w:t xml:space="preserve"> </w:t>
            </w:r>
            <w:bookmarkStart w:id="0" w:name="_GoBack"/>
            <w:bookmarkEnd w:id="0"/>
          </w:p>
          <w:p w:rsidR="008B640A" w:rsidRDefault="00C10781">
            <w:pPr>
              <w:pStyle w:val="documentpaddedline"/>
              <w:spacing w:line="260" w:lineRule="atLeast"/>
              <w:rPr>
                <w:rStyle w:val="documentright-box"/>
                <w:rFonts w:ascii="Fira Sans Light" w:eastAsia="Fira Sans Light" w:hAnsi="Fira Sans Light" w:cs="Fira Sans Light"/>
                <w:color w:val="000000"/>
                <w:sz w:val="20"/>
                <w:szCs w:val="20"/>
              </w:rPr>
            </w:pPr>
            <w:r>
              <w:rPr>
                <w:rStyle w:val="documentcompanyname"/>
                <w:color w:val="000000"/>
                <w:sz w:val="20"/>
                <w:szCs w:val="20"/>
              </w:rPr>
              <w:t xml:space="preserve">From </w:t>
            </w:r>
            <w:r w:rsidR="00886168">
              <w:rPr>
                <w:rStyle w:val="documentcompanyname"/>
                <w:color w:val="000000"/>
                <w:sz w:val="20"/>
                <w:szCs w:val="20"/>
              </w:rPr>
              <w:t>Ranchi University</w:t>
            </w:r>
            <w:r w:rsidR="00886168">
              <w:rPr>
                <w:rStyle w:val="documentright-box"/>
                <w:rFonts w:ascii="Fira Sans Light" w:eastAsia="Fira Sans Light" w:hAnsi="Fira Sans Light" w:cs="Fira Sans Light"/>
                <w:color w:val="000000"/>
                <w:sz w:val="20"/>
                <w:szCs w:val="20"/>
              </w:rPr>
              <w:t xml:space="preserve"> </w:t>
            </w:r>
            <w:r w:rsidR="00886168">
              <w:rPr>
                <w:rStyle w:val="span"/>
                <w:rFonts w:ascii="Fira Sans Light" w:eastAsia="Fira Sans Light" w:hAnsi="Fira Sans Light" w:cs="Fira Sans Light"/>
                <w:color w:val="000000"/>
                <w:sz w:val="20"/>
                <w:szCs w:val="20"/>
              </w:rPr>
              <w:t xml:space="preserve">- </w:t>
            </w:r>
            <w:r w:rsidR="00886168">
              <w:rPr>
                <w:rStyle w:val="divdocumenteduc-secjobcity"/>
                <w:color w:val="000000"/>
                <w:sz w:val="20"/>
                <w:szCs w:val="20"/>
              </w:rPr>
              <w:t>Ranchi</w:t>
            </w:r>
            <w:r w:rsidR="00886168">
              <w:rPr>
                <w:rStyle w:val="documentright-box"/>
                <w:rFonts w:ascii="Fira Sans Light" w:eastAsia="Fira Sans Light" w:hAnsi="Fira Sans Light" w:cs="Fira Sans Light"/>
                <w:color w:val="000000"/>
                <w:sz w:val="20"/>
                <w:szCs w:val="20"/>
              </w:rPr>
              <w:t xml:space="preserve"> </w:t>
            </w:r>
          </w:p>
          <w:p w:rsidR="008B640A" w:rsidRDefault="00886168">
            <w:pPr>
              <w:pStyle w:val="bottomlow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top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sectiontoppadding"/>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heading"/>
              <w:rPr>
                <w:rStyle w:val="documentright-box"/>
                <w:color w:val="000000"/>
              </w:rPr>
            </w:pPr>
            <w:r>
              <w:rPr>
                <w:rStyle w:val="documentsectiontitle"/>
                <w:highlight w:val="white"/>
              </w:rPr>
              <w:t>Accomplishments </w:t>
            </w:r>
            <w:r w:rsidR="00C10781">
              <w:pict>
                <v:rect id="_x0000_s1033" style="position:absolute;margin-left:0;margin-top:1.75pt;width:159.3pt;height:11.5pt;z-index:-251655168;mso-position-horizontal-relative:text;mso-position-vertical-relative:line" fillcolor="#dae4ea" stroked="f">
                  <v:path strokeok="f"/>
                </v:rect>
              </w:pict>
            </w:r>
          </w:p>
          <w:p w:rsidR="008B640A" w:rsidRDefault="00886168">
            <w:pPr>
              <w:pStyle w:val="p"/>
              <w:spacing w:line="260" w:lineRule="atLeas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color w:val="000000"/>
                <w:sz w:val="20"/>
                <w:szCs w:val="20"/>
              </w:rPr>
              <w:t>Developed Cybot Tool for automated production that saves 1 lakh hours/year and got associate of the year award.</w:t>
            </w:r>
          </w:p>
          <w:p w:rsidR="008B640A" w:rsidRDefault="00886168">
            <w:pPr>
              <w:pStyle w:val="bottomlow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topborder"/>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sectiontoppadding"/>
              <w:rPr>
                <w:rStyle w:val="documentright-box"/>
                <w:rFonts w:ascii="Fira Sans Light" w:eastAsia="Fira Sans Light" w:hAnsi="Fira Sans Light" w:cs="Fira Sans Light"/>
                <w:color w:val="000000"/>
              </w:rPr>
            </w:pPr>
            <w:r>
              <w:rPr>
                <w:rStyle w:val="documentright-box"/>
                <w:rFonts w:ascii="Fira Sans Light" w:eastAsia="Fira Sans Light" w:hAnsi="Fira Sans Light" w:cs="Fira Sans Light"/>
                <w:color w:val="000000"/>
              </w:rPr>
              <w:t> </w:t>
            </w:r>
          </w:p>
          <w:p w:rsidR="008B640A" w:rsidRDefault="00886168">
            <w:pPr>
              <w:pStyle w:val="documentheading"/>
              <w:rPr>
                <w:rStyle w:val="documentright-box"/>
                <w:color w:val="000000"/>
              </w:rPr>
            </w:pPr>
            <w:r>
              <w:rPr>
                <w:rStyle w:val="documentsectiontitle"/>
                <w:highlight w:val="white"/>
              </w:rPr>
              <w:t>Languages </w:t>
            </w:r>
            <w:r w:rsidR="00C10781">
              <w:pict>
                <v:rect id="_x0000_s1034" style="position:absolute;margin-left:0;margin-top:1.75pt;width:159.3pt;height:11.5pt;z-index:-251654144;mso-position-horizontal-relative:text;mso-position-vertical-relative:line" fillcolor="#dae4ea" stroked="f">
                  <v:path strokeok="f"/>
                </v:rect>
              </w:pict>
            </w:r>
          </w:p>
          <w:p w:rsidR="008B640A" w:rsidRDefault="00886168">
            <w:pPr>
              <w:pStyle w:val="div"/>
              <w:spacing w:line="260" w:lineRule="atLeast"/>
              <w:rPr>
                <w:rStyle w:val="documentright-box"/>
                <w:rFonts w:ascii="Fira Sans Light" w:eastAsia="Fira Sans Light" w:hAnsi="Fira Sans Light" w:cs="Fira Sans Light"/>
                <w:color w:val="000000"/>
                <w:sz w:val="20"/>
                <w:szCs w:val="20"/>
              </w:rPr>
            </w:pPr>
            <w:r>
              <w:rPr>
                <w:rStyle w:val="documentsectionlangSecparagraphnotnativeLangParafieldfieldFRFM"/>
                <w:rFonts w:ascii="Fira Sans Light" w:eastAsia="Fira Sans Light" w:hAnsi="Fira Sans Light" w:cs="Fira Sans Light"/>
                <w:color w:val="000000"/>
                <w:sz w:val="20"/>
                <w:szCs w:val="20"/>
              </w:rPr>
              <w:t>English</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21" name="Picture 1000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1" name=""/>
                          <pic:cNvPicPr>
                            <a:picLocks/>
                          </pic:cNvPicPr>
                        </pic:nvPicPr>
                        <pic:blipFill>
                          <a:blip r:embed="rId11"/>
                          <a:stretch>
                            <a:fillRect/>
                          </a:stretch>
                        </pic:blipFill>
                        <pic:spPr>
                          <a:xfrm>
                            <a:off x="0" y="0"/>
                            <a:ext cx="2017435" cy="76775"/>
                          </a:xfrm>
                          <a:prstGeom prst="rect">
                            <a:avLst/>
                          </a:prstGeom>
                        </pic:spPr>
                      </pic:pic>
                    </a:graphicData>
                  </a:graphic>
                </wp:inline>
              </w:drawing>
            </w:r>
          </w:p>
          <w:p w:rsidR="008B640A" w:rsidRDefault="00886168">
            <w:pPr>
              <w:pStyle w:val="div"/>
              <w:spacing w:line="230" w:lineRule="exac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Bilingual or Proficient (C2)</w:t>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documentsectionlangSecparagraphnotnativeLangParafieldfieldFRFM"/>
                <w:rFonts w:ascii="Fira Sans Light" w:eastAsia="Fira Sans Light" w:hAnsi="Fira Sans Light" w:cs="Fira Sans Light"/>
                <w:color w:val="000000"/>
                <w:sz w:val="20"/>
                <w:szCs w:val="20"/>
              </w:rPr>
              <w:t>Hindi</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23" name="Picture 1000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3" name=""/>
                          <pic:cNvPicPr>
                            <a:picLocks/>
                          </pic:cNvPicPr>
                        </pic:nvPicPr>
                        <pic:blipFill>
                          <a:blip r:embed="rId11"/>
                          <a:stretch>
                            <a:fillRect/>
                          </a:stretch>
                        </pic:blipFill>
                        <pic:spPr>
                          <a:xfrm>
                            <a:off x="0" y="0"/>
                            <a:ext cx="2017435" cy="76775"/>
                          </a:xfrm>
                          <a:prstGeom prst="rect">
                            <a:avLst/>
                          </a:prstGeom>
                        </pic:spPr>
                      </pic:pic>
                    </a:graphicData>
                  </a:graphic>
                </wp:inline>
              </w:drawing>
            </w:r>
          </w:p>
          <w:p w:rsidR="008B640A" w:rsidRDefault="00886168">
            <w:pPr>
              <w:pStyle w:val="div"/>
              <w:spacing w:line="230" w:lineRule="exac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Bilingual or Proficient (C2)</w:t>
            </w:r>
          </w:p>
          <w:p w:rsidR="008B640A" w:rsidRDefault="00886168">
            <w:pPr>
              <w:pStyle w:val="div"/>
              <w:spacing w:before="100" w:line="260" w:lineRule="atLeast"/>
              <w:rPr>
                <w:rStyle w:val="documentright-box"/>
                <w:rFonts w:ascii="Fira Sans Light" w:eastAsia="Fira Sans Light" w:hAnsi="Fira Sans Light" w:cs="Fira Sans Light"/>
                <w:color w:val="000000"/>
                <w:sz w:val="20"/>
                <w:szCs w:val="20"/>
              </w:rPr>
            </w:pPr>
            <w:r>
              <w:rPr>
                <w:rStyle w:val="documentsectionlangSecparagraphnotnativeLangParafieldfieldFRFM"/>
                <w:rFonts w:ascii="Fira Sans Light" w:eastAsia="Fira Sans Light" w:hAnsi="Fira Sans Light" w:cs="Fira Sans Light"/>
                <w:color w:val="000000"/>
                <w:sz w:val="20"/>
                <w:szCs w:val="20"/>
              </w:rPr>
              <w:t>Bengali</w:t>
            </w:r>
            <w:r>
              <w:rPr>
                <w:rStyle w:val="documentright-box"/>
                <w:rFonts w:ascii="Fira Sans Light" w:eastAsia="Fira Sans Light" w:hAnsi="Fira Sans Light" w:cs="Fira Sans Light"/>
                <w:color w:val="000000"/>
                <w:sz w:val="20"/>
                <w:szCs w:val="20"/>
              </w:rPr>
              <w:t xml:space="preserve"> </w:t>
            </w:r>
          </w:p>
          <w:p w:rsidR="008B640A" w:rsidRDefault="00886168">
            <w:pPr>
              <w:pStyle w:val="documentfieldsliced-rect"/>
              <w:spacing w:before="70" w:line="120" w:lineRule="exact"/>
              <w:rPr>
                <w:rStyle w:val="documentright-box"/>
                <w:rFonts w:ascii="Fira Sans Light" w:eastAsia="Fira Sans Light" w:hAnsi="Fira Sans Light" w:cs="Fira Sans Light"/>
                <w:color w:val="000000"/>
                <w:sz w:val="20"/>
                <w:szCs w:val="20"/>
              </w:rPr>
            </w:pPr>
            <w:r>
              <w:rPr>
                <w:rStyle w:val="documentright-box"/>
                <w:rFonts w:ascii="Fira Sans Light" w:eastAsia="Fira Sans Light" w:hAnsi="Fira Sans Light" w:cs="Fira Sans Light"/>
                <w:noProof/>
                <w:color w:val="000000"/>
                <w:sz w:val="20"/>
                <w:szCs w:val="20"/>
                <w:lang w:val="en-IN" w:eastAsia="en-IN"/>
              </w:rPr>
              <w:drawing>
                <wp:inline distT="0" distB="0" distL="0" distR="0">
                  <wp:extent cx="2017435" cy="76775"/>
                  <wp:effectExtent l="0" t="0" r="0" b="0"/>
                  <wp:docPr id="100025" name="Picture 1000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025" name=""/>
                          <pic:cNvPicPr>
                            <a:picLocks/>
                          </pic:cNvPicPr>
                        </pic:nvPicPr>
                        <pic:blipFill>
                          <a:blip r:embed="rId12"/>
                          <a:stretch>
                            <a:fillRect/>
                          </a:stretch>
                        </pic:blipFill>
                        <pic:spPr>
                          <a:xfrm>
                            <a:off x="0" y="0"/>
                            <a:ext cx="2017435" cy="76775"/>
                          </a:xfrm>
                          <a:prstGeom prst="rect">
                            <a:avLst/>
                          </a:prstGeom>
                        </pic:spPr>
                      </pic:pic>
                    </a:graphicData>
                  </a:graphic>
                </wp:inline>
              </w:drawing>
            </w:r>
          </w:p>
          <w:p w:rsidR="008B640A" w:rsidRDefault="00886168">
            <w:pPr>
              <w:pStyle w:val="div"/>
              <w:spacing w:line="230" w:lineRule="exact"/>
              <w:rPr>
                <w:rStyle w:val="documentright-box"/>
                <w:rFonts w:ascii="Fira Sans Light" w:eastAsia="Fira Sans Light" w:hAnsi="Fira Sans Light" w:cs="Fira Sans Light"/>
                <w:color w:val="000000"/>
                <w:sz w:val="20"/>
                <w:szCs w:val="20"/>
              </w:rPr>
            </w:pPr>
            <w:r>
              <w:rPr>
                <w:rStyle w:val="span"/>
                <w:rFonts w:ascii="Fira Sans Light" w:eastAsia="Fira Sans Light" w:hAnsi="Fira Sans Light" w:cs="Fira Sans Light"/>
                <w:color w:val="000000"/>
                <w:sz w:val="20"/>
                <w:szCs w:val="20"/>
              </w:rPr>
              <w:t>Upper intermediate (B2)</w:t>
            </w:r>
          </w:p>
          <w:p w:rsidR="008B640A" w:rsidRDefault="00886168">
            <w:pPr>
              <w:pStyle w:val="documentleft-boxsectionnth-last-child1bottomlowborder"/>
              <w:pBdr>
                <w:top w:val="none" w:sz="0" w:space="5" w:color="auto"/>
                <w:bottom w:val="single" w:sz="8" w:space="0" w:color="094D73"/>
              </w:pBdr>
              <w:spacing w:line="20" w:lineRule="atLeast"/>
              <w:rPr>
                <w:rStyle w:val="documentright-box"/>
                <w:rFonts w:ascii="Fira Sans Light" w:eastAsia="Fira Sans Light" w:hAnsi="Fira Sans Light" w:cs="Fira Sans Light"/>
                <w:color w:val="000000"/>
                <w:sz w:val="2"/>
                <w:szCs w:val="2"/>
              </w:rPr>
            </w:pPr>
            <w:r>
              <w:rPr>
                <w:rStyle w:val="documentright-box"/>
                <w:rFonts w:ascii="Fira Sans Light" w:eastAsia="Fira Sans Light" w:hAnsi="Fira Sans Light" w:cs="Fira Sans Light"/>
                <w:color w:val="000000"/>
                <w:sz w:val="2"/>
                <w:szCs w:val="2"/>
              </w:rPr>
              <w:t> </w:t>
            </w:r>
          </w:p>
        </w:tc>
      </w:tr>
    </w:tbl>
    <w:p w:rsidR="008B640A" w:rsidRDefault="008B640A">
      <w:pPr>
        <w:rPr>
          <w:vanish/>
        </w:rPr>
      </w:pPr>
    </w:p>
    <w:tbl>
      <w:tblPr>
        <w:tblStyle w:val="documentparentContainer"/>
        <w:tblW w:w="0" w:type="auto"/>
        <w:tblCellMar>
          <w:left w:w="0" w:type="dxa"/>
          <w:right w:w="0" w:type="dxa"/>
        </w:tblCellMar>
        <w:tblLook w:val="05E0" w:firstRow="1" w:lastRow="1" w:firstColumn="1" w:lastColumn="1" w:noHBand="0" w:noVBand="1"/>
      </w:tblPr>
      <w:tblGrid>
        <w:gridCol w:w="6"/>
      </w:tblGrid>
      <w:tr w:rsidR="008B640A">
        <w:tc>
          <w:tcPr>
            <w:tcW w:w="5000" w:type="pct"/>
            <w:tcMar>
              <w:top w:w="0" w:type="dxa"/>
              <w:left w:w="0" w:type="dxa"/>
              <w:bottom w:w="0" w:type="dxa"/>
              <w:right w:w="0" w:type="dxa"/>
            </w:tcMar>
            <w:vAlign w:val="bottom"/>
            <w:hideMark/>
          </w:tcPr>
          <w:p w:rsidR="008B640A" w:rsidRDefault="008B640A">
            <w:pPr>
              <w:rPr>
                <w:rFonts w:ascii="Fira Sans Light" w:eastAsia="Fira Sans Light" w:hAnsi="Fira Sans Light" w:cs="Fira Sans Light"/>
                <w:color w:val="000000"/>
              </w:rPr>
            </w:pPr>
          </w:p>
        </w:tc>
      </w:tr>
    </w:tbl>
    <w:p w:rsidR="008B640A" w:rsidRDefault="00886168">
      <w:pPr>
        <w:spacing w:line="14" w:lineRule="exact"/>
        <w:rPr>
          <w:color w:val="FFFFFF"/>
          <w:sz w:val="2"/>
        </w:rPr>
      </w:pPr>
      <w:r>
        <w:rPr>
          <w:color w:val="FFFFFF"/>
          <w:sz w:val="2"/>
        </w:rPr>
        <w:t>HRJ#627048bd-d65a-4c9a-b188-12ec47176987#</w:t>
      </w:r>
    </w:p>
    <w:p w:rsidR="00AF695F" w:rsidRDefault="00AF695F">
      <w:pPr>
        <w:spacing w:line="14" w:lineRule="exact"/>
        <w:rPr>
          <w:color w:val="FFFFFF"/>
          <w:sz w:val="2"/>
        </w:rPr>
      </w:pPr>
    </w:p>
    <w:p w:rsidR="00AF695F" w:rsidRDefault="00AF695F" w:rsidP="00AF695F">
      <w:pPr>
        <w:pStyle w:val="documentheading"/>
        <w:rPr>
          <w:rStyle w:val="documentleft-box"/>
          <w:color w:val="000000"/>
        </w:rPr>
      </w:pPr>
      <w:r>
        <w:rPr>
          <w:rStyle w:val="documentsectiontitle"/>
          <w:highlight w:val="white"/>
        </w:rPr>
        <w:t>Projects </w:t>
      </w:r>
      <w:r w:rsidR="00C10781">
        <w:pict>
          <v:rect id="_x0000_s1036" style="position:absolute;margin-left:0;margin-top:1.75pt;width:331.5pt;height:11.5pt;z-index:-251653120;mso-position-horizontal-relative:text;mso-position-vertical-relative:line" fillcolor="#dae4ea" stroked="f">
            <v:path strokeok="f"/>
          </v:rect>
        </w:pic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Boeing Private Cloud</w:t>
      </w:r>
    </w:p>
    <w:p w:rsidR="00DA1841"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xml:space="preserve">Boeing Private Cloud is the internal private cloud for Boeing which deals with managing Iaas, Paas and CaaS platform. </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sidRPr="00DA1841">
        <w:rPr>
          <w:rStyle w:val="documentleft-box"/>
          <w:rFonts w:ascii="Fira Sans Light" w:eastAsia="Fira Sans Light" w:hAnsi="Fira Sans Light" w:cs="Fira Sans Light"/>
          <w:b/>
          <w:color w:val="000000"/>
          <w:sz w:val="20"/>
          <w:szCs w:val="20"/>
        </w:rPr>
        <w:t>Tech Stack</w:t>
      </w:r>
      <w:r>
        <w:rPr>
          <w:rStyle w:val="documentleft-box"/>
          <w:rFonts w:ascii="Fira Sans Light" w:eastAsia="Fira Sans Light" w:hAnsi="Fira Sans Light" w:cs="Fira Sans Light"/>
          <w:color w:val="000000"/>
          <w:sz w:val="20"/>
          <w:szCs w:val="20"/>
        </w:rPr>
        <w:t>: Service-now, vRO, vCenter.</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Connected Vehicle Platform</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CVP is an event driven solution provided by GCS to expose vehicle telemetric data including GPS location, fuel level, battery level warnings etc. via Kafka. Key features on which I have worked are mentioned below:</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sidRPr="00DA1841">
        <w:rPr>
          <w:rStyle w:val="documentleft-box"/>
          <w:rFonts w:ascii="Fira Sans Light" w:eastAsia="Fira Sans Light" w:hAnsi="Fira Sans Light" w:cs="Fira Sans Light"/>
          <w:b/>
          <w:color w:val="000000"/>
          <w:sz w:val="20"/>
          <w:szCs w:val="20"/>
        </w:rPr>
        <w:t xml:space="preserve">Tech </w:t>
      </w:r>
      <w:r w:rsidR="009E6756" w:rsidRPr="00DA1841">
        <w:rPr>
          <w:rStyle w:val="documentleft-box"/>
          <w:rFonts w:ascii="Fira Sans Light" w:eastAsia="Fira Sans Light" w:hAnsi="Fira Sans Light" w:cs="Fira Sans Light"/>
          <w:b/>
          <w:color w:val="000000"/>
          <w:sz w:val="20"/>
          <w:szCs w:val="20"/>
        </w:rPr>
        <w:t>Stack:</w:t>
      </w:r>
      <w:r>
        <w:rPr>
          <w:rStyle w:val="documentleft-box"/>
          <w:rFonts w:ascii="Fira Sans Light" w:eastAsia="Fira Sans Light" w:hAnsi="Fira Sans Light" w:cs="Fira Sans Light"/>
          <w:color w:val="000000"/>
          <w:sz w:val="20"/>
          <w:szCs w:val="20"/>
        </w:rPr>
        <w:t xml:space="preserve"> Python, MongoDB, Terraform, Python, Github-Action, Grafana AWS, Kafka, Serverless Micro-Service Architecture</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CTDSP</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The objective to develop platform where on-boarded fleet customer can track real time their fleet and having fleet management dashboards to manage fleet health, maintenance and repairs and generate revenues. Key features on which I have worked are mentioned below:</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sidRPr="00DA1841">
        <w:rPr>
          <w:rStyle w:val="documentleft-box"/>
          <w:rFonts w:ascii="Fira Sans Light" w:eastAsia="Fira Sans Light" w:hAnsi="Fira Sans Light" w:cs="Fira Sans Light"/>
          <w:b/>
          <w:color w:val="000000"/>
          <w:sz w:val="20"/>
          <w:szCs w:val="20"/>
        </w:rPr>
        <w:t xml:space="preserve">Tech </w:t>
      </w:r>
      <w:r w:rsidR="009E6756" w:rsidRPr="00DA1841">
        <w:rPr>
          <w:rStyle w:val="documentleft-box"/>
          <w:rFonts w:ascii="Fira Sans Light" w:eastAsia="Fira Sans Light" w:hAnsi="Fira Sans Light" w:cs="Fira Sans Light"/>
          <w:b/>
          <w:color w:val="000000"/>
          <w:sz w:val="20"/>
          <w:szCs w:val="20"/>
        </w:rPr>
        <w:t>Stack:</w:t>
      </w:r>
      <w:r>
        <w:rPr>
          <w:rStyle w:val="documentleft-box"/>
          <w:rFonts w:ascii="Fira Sans Light" w:eastAsia="Fira Sans Light" w:hAnsi="Fira Sans Light" w:cs="Fira Sans Light"/>
          <w:color w:val="000000"/>
          <w:sz w:val="20"/>
          <w:szCs w:val="20"/>
        </w:rPr>
        <w:t xml:space="preserve"> Python, MySql 5.8, Terraform, Java 8, Spring-Boot, AWS,</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Thread</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The objective to develop this Application for Medical Drugs Efficacy analysis, reporting and survey etc. This application is developed in web as well as Mobile app.</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sidRPr="00DA1841">
        <w:rPr>
          <w:rStyle w:val="documentleft-box"/>
          <w:rFonts w:ascii="Fira Sans Light" w:eastAsia="Fira Sans Light" w:hAnsi="Fira Sans Light" w:cs="Fira Sans Light"/>
          <w:b/>
          <w:color w:val="000000"/>
          <w:sz w:val="20"/>
          <w:szCs w:val="20"/>
        </w:rPr>
        <w:t xml:space="preserve">Tech </w:t>
      </w:r>
      <w:r w:rsidR="009E6756" w:rsidRPr="00DA1841">
        <w:rPr>
          <w:rStyle w:val="documentleft-box"/>
          <w:rFonts w:ascii="Fira Sans Light" w:eastAsia="Fira Sans Light" w:hAnsi="Fira Sans Light" w:cs="Fira Sans Light"/>
          <w:b/>
          <w:color w:val="000000"/>
          <w:sz w:val="20"/>
          <w:szCs w:val="20"/>
        </w:rPr>
        <w:t>Stack:</w:t>
      </w:r>
      <w:r>
        <w:rPr>
          <w:rStyle w:val="documentleft-box"/>
          <w:rFonts w:ascii="Fira Sans Light" w:eastAsia="Fira Sans Light" w:hAnsi="Fira Sans Light" w:cs="Fira Sans Light"/>
          <w:color w:val="000000"/>
          <w:sz w:val="20"/>
          <w:szCs w:val="20"/>
        </w:rPr>
        <w:t xml:space="preserve"> Spring Boot, Spring Data JPA, MySql 5.8, Micro-Service Architecture</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(NHA - ERP)</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This Project is used to simplify NHA's administering day-to-day operations in various divisions such as Administration, Finance, IEC etc.</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sidRPr="00DA1841">
        <w:rPr>
          <w:rStyle w:val="documentleft-box"/>
          <w:rFonts w:ascii="Fira Sans Light" w:eastAsia="Fira Sans Light" w:hAnsi="Fira Sans Light" w:cs="Fira Sans Light"/>
          <w:b/>
          <w:color w:val="000000"/>
          <w:sz w:val="20"/>
          <w:szCs w:val="20"/>
        </w:rPr>
        <w:t>Tech Stack:</w:t>
      </w:r>
      <w:r>
        <w:rPr>
          <w:rStyle w:val="documentleft-box"/>
          <w:rFonts w:ascii="Fira Sans Light" w:eastAsia="Fira Sans Light" w:hAnsi="Fira Sans Light" w:cs="Fira Sans Light"/>
          <w:color w:val="000000"/>
          <w:sz w:val="20"/>
          <w:szCs w:val="20"/>
        </w:rPr>
        <w:t xml:space="preserve"> Spring Boot, Spring Data JPA, Postgres, SVN</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PaymentGateway</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PaymentGateway is wrapper tool which is accessed by all the application of MCD for making payment all the payment process route via this application and get response from bank via this. I have integrated HDFC and Axis Bank in this project</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sidRPr="00DA1841">
        <w:rPr>
          <w:rStyle w:val="documentleft-box"/>
          <w:rFonts w:ascii="Fira Sans Light" w:eastAsia="Fira Sans Light" w:hAnsi="Fira Sans Light" w:cs="Fira Sans Light"/>
          <w:b/>
          <w:color w:val="000000"/>
          <w:sz w:val="20"/>
          <w:szCs w:val="20"/>
        </w:rPr>
        <w:t>Tech Stack:</w:t>
      </w:r>
      <w:r>
        <w:rPr>
          <w:rStyle w:val="documentleft-box"/>
          <w:rFonts w:ascii="Fira Sans Light" w:eastAsia="Fira Sans Light" w:hAnsi="Fira Sans Light" w:cs="Fira Sans Light"/>
          <w:color w:val="000000"/>
          <w:sz w:val="20"/>
          <w:szCs w:val="20"/>
        </w:rPr>
        <w:t xml:space="preserve"> Spring MVC, Spring Data JPA, Postgres, SVN</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MAPPLE</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 xml:space="preserve">The Objective of developing "MAPPLE ROAD NETWORK DATA" tool for </w:t>
      </w:r>
      <w:r>
        <w:rPr>
          <w:rStyle w:val="documentstrong"/>
          <w:color w:val="000000"/>
          <w:sz w:val="20"/>
          <w:szCs w:val="20"/>
        </w:rPr>
        <w:t>JAPAN</w:t>
      </w:r>
      <w:r>
        <w:rPr>
          <w:rStyle w:val="documentleft-box"/>
          <w:rFonts w:ascii="Fira Sans Light" w:eastAsia="Fira Sans Light" w:hAnsi="Fira Sans Light" w:cs="Fira Sans Light"/>
          <w:color w:val="000000"/>
          <w:sz w:val="20"/>
          <w:szCs w:val="20"/>
        </w:rPr>
        <w:t xml:space="preserve"> is to provide: - Migrate “Raw data” format of Mapple into “Multi Shape” format The “End User” with global navigational format The advance functionality The Expanded business for PND and iPhone mobile apps</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sidRPr="00DA1841">
        <w:rPr>
          <w:rStyle w:val="documentleft-box"/>
          <w:rFonts w:ascii="Fira Sans Light" w:eastAsia="Fira Sans Light" w:hAnsi="Fira Sans Light" w:cs="Fira Sans Light"/>
          <w:b/>
          <w:color w:val="000000"/>
          <w:sz w:val="20"/>
          <w:szCs w:val="20"/>
        </w:rPr>
        <w:t>Tech Stack:</w:t>
      </w:r>
      <w:r>
        <w:rPr>
          <w:rStyle w:val="documentleft-box"/>
          <w:rFonts w:ascii="Fira Sans Light" w:eastAsia="Fira Sans Light" w:hAnsi="Fira Sans Light" w:cs="Fira Sans Light"/>
          <w:color w:val="000000"/>
          <w:sz w:val="20"/>
          <w:szCs w:val="20"/>
        </w:rPr>
        <w:t xml:space="preserve"> Java, SVN, GeoTools, ArcGIS.</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strong"/>
          <w:color w:val="000000"/>
          <w:sz w:val="20"/>
          <w:szCs w:val="20"/>
        </w:rPr>
        <w:t>Project Name: Cybot</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t>This is RPA solution tool for our organization which do automatic production what the human can do. We have automated around 20% of our man-hours.</w:t>
      </w:r>
    </w:p>
    <w:p w:rsidR="00AF695F" w:rsidRDefault="00AF695F" w:rsidP="00AF695F">
      <w:pPr>
        <w:pStyle w:val="p"/>
        <w:spacing w:line="260" w:lineRule="atLeast"/>
        <w:rPr>
          <w:rStyle w:val="documentleft-box"/>
          <w:rFonts w:ascii="Fira Sans Light" w:eastAsia="Fira Sans Light" w:hAnsi="Fira Sans Light" w:cs="Fira Sans Light"/>
          <w:color w:val="000000"/>
          <w:sz w:val="20"/>
          <w:szCs w:val="20"/>
        </w:rPr>
      </w:pPr>
      <w:r>
        <w:rPr>
          <w:rStyle w:val="documentleft-box"/>
          <w:rFonts w:ascii="Fira Sans Light" w:eastAsia="Fira Sans Light" w:hAnsi="Fira Sans Light" w:cs="Fira Sans Light"/>
          <w:color w:val="000000"/>
          <w:sz w:val="20"/>
          <w:szCs w:val="20"/>
        </w:rPr>
        <w:lastRenderedPageBreak/>
        <w:t>Tech Stack: Java 8, Selenium v 3.14, Sikuli 1.0., Postgres 9.5</w:t>
      </w:r>
    </w:p>
    <w:p w:rsidR="00AF695F" w:rsidRDefault="00AF695F" w:rsidP="00AF695F">
      <w:pPr>
        <w:spacing w:line="14" w:lineRule="exact"/>
      </w:pPr>
      <w:r>
        <w:rPr>
          <w:rStyle w:val="documentleft-box"/>
          <w:rFonts w:ascii="Fira Sans Light" w:eastAsia="Fira Sans Light" w:hAnsi="Fira Sans Light" w:cs="Fira Sans Light"/>
          <w:color w:val="000000"/>
          <w:sz w:val="2"/>
          <w:szCs w:val="2"/>
        </w:rPr>
        <w:t> </w:t>
      </w:r>
    </w:p>
    <w:sectPr w:rsidR="00AF695F" w:rsidSect="002140F8">
      <w:type w:val="continuous"/>
      <w:pgSz w:w="11906" w:h="16838"/>
      <w:pgMar w:top="142" w:right="700" w:bottom="400" w:left="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Fira Sans Light">
    <w:charset w:val="00"/>
    <w:family w:val="auto"/>
    <w:pitch w:val="default"/>
    <w:sig w:usb0="00000000" w:usb1="00000000" w:usb2="00000000" w:usb3="00000000" w:csb0="00000001" w:csb1="00000000"/>
    <w:embedRegular r:id="rId1" w:fontKey="{6557D361-3379-4CD9-B52C-3010054186B1}"/>
    <w:embedBold r:id="rId2" w:fontKey="{29BA4D95-66F8-47C2-8E9E-6DD898A7921C}"/>
  </w:font>
  <w:font w:name="Fira Sans">
    <w:charset w:val="00"/>
    <w:family w:val="auto"/>
    <w:pitch w:val="default"/>
    <w:sig w:usb0="00000000" w:usb1="00000000" w:usb2="00000000" w:usb3="00000000" w:csb0="00000001" w:csb1="00000000"/>
    <w:embedRegular r:id="rId3" w:fontKey="{210E509A-0536-4756-A5F6-8B5B0981FF7C}"/>
    <w:embedBold r:id="rId4" w:fontKey="{EB96A423-F684-4880-8901-780BAA2A4B14}"/>
  </w:font>
  <w:font w:name="Fira Sans Medium">
    <w:charset w:val="00"/>
    <w:family w:val="auto"/>
    <w:pitch w:val="default"/>
    <w:sig w:usb0="00000000" w:usb1="00000000" w:usb2="00000000" w:usb3="00000000" w:csb0="00000001" w:csb1="00000000"/>
    <w:embedRegular r:id="rId5" w:fontKey="{D6F009E1-4C5F-4F87-8A02-8354640FFA1B}"/>
  </w:font>
  <w:font w:name="Century Gothic">
    <w:panose1 w:val="020B0502020202020204"/>
    <w:charset w:val="00"/>
    <w:family w:val="swiss"/>
    <w:pitch w:val="variable"/>
    <w:sig w:usb0="00000287" w:usb1="00000000" w:usb2="00000000" w:usb3="00000000" w:csb0="0000009F" w:csb1="00000000"/>
    <w:embedBold r:id="rId6" w:fontKey="{C8B97289-0B6C-4BAA-AE55-56457BAB02C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1"/>
    <w:multiLevelType w:val="hybridMultilevel"/>
    <w:tmpl w:val="AED24410"/>
    <w:lvl w:ilvl="0" w:tplc="40090009">
      <w:start w:val="1"/>
      <w:numFmt w:val="bullet"/>
      <w:lvlText w:val=""/>
      <w:lvlJc w:val="left"/>
      <w:pPr>
        <w:ind w:left="720" w:hanging="360"/>
      </w:pPr>
      <w:rPr>
        <w:rFonts w:ascii="Wingdings" w:hAnsi="Wingdings" w:hint="default"/>
      </w:rPr>
    </w:lvl>
    <w:lvl w:ilvl="1" w:tplc="3CB2D4D8">
      <w:start w:val="1"/>
      <w:numFmt w:val="bullet"/>
      <w:lvlText w:val="o"/>
      <w:lvlJc w:val="left"/>
      <w:pPr>
        <w:tabs>
          <w:tab w:val="num" w:pos="1440"/>
        </w:tabs>
        <w:ind w:left="1440" w:hanging="360"/>
      </w:pPr>
      <w:rPr>
        <w:rFonts w:ascii="Courier New" w:hAnsi="Courier New"/>
      </w:rPr>
    </w:lvl>
    <w:lvl w:ilvl="2" w:tplc="E014E250">
      <w:start w:val="1"/>
      <w:numFmt w:val="bullet"/>
      <w:lvlText w:val=""/>
      <w:lvlJc w:val="left"/>
      <w:pPr>
        <w:tabs>
          <w:tab w:val="num" w:pos="2160"/>
        </w:tabs>
        <w:ind w:left="2160" w:hanging="360"/>
      </w:pPr>
      <w:rPr>
        <w:rFonts w:ascii="Wingdings" w:hAnsi="Wingdings"/>
      </w:rPr>
    </w:lvl>
    <w:lvl w:ilvl="3" w:tplc="97B6990E">
      <w:start w:val="1"/>
      <w:numFmt w:val="bullet"/>
      <w:lvlText w:val=""/>
      <w:lvlJc w:val="left"/>
      <w:pPr>
        <w:tabs>
          <w:tab w:val="num" w:pos="2880"/>
        </w:tabs>
        <w:ind w:left="2880" w:hanging="360"/>
      </w:pPr>
      <w:rPr>
        <w:rFonts w:ascii="Symbol" w:hAnsi="Symbol"/>
      </w:rPr>
    </w:lvl>
    <w:lvl w:ilvl="4" w:tplc="524204A0">
      <w:start w:val="1"/>
      <w:numFmt w:val="bullet"/>
      <w:lvlText w:val="o"/>
      <w:lvlJc w:val="left"/>
      <w:pPr>
        <w:tabs>
          <w:tab w:val="num" w:pos="3600"/>
        </w:tabs>
        <w:ind w:left="3600" w:hanging="360"/>
      </w:pPr>
      <w:rPr>
        <w:rFonts w:ascii="Courier New" w:hAnsi="Courier New"/>
      </w:rPr>
    </w:lvl>
    <w:lvl w:ilvl="5" w:tplc="B428D2C6">
      <w:start w:val="1"/>
      <w:numFmt w:val="bullet"/>
      <w:lvlText w:val=""/>
      <w:lvlJc w:val="left"/>
      <w:pPr>
        <w:tabs>
          <w:tab w:val="num" w:pos="4320"/>
        </w:tabs>
        <w:ind w:left="4320" w:hanging="360"/>
      </w:pPr>
      <w:rPr>
        <w:rFonts w:ascii="Wingdings" w:hAnsi="Wingdings"/>
      </w:rPr>
    </w:lvl>
    <w:lvl w:ilvl="6" w:tplc="A8BA5A50">
      <w:start w:val="1"/>
      <w:numFmt w:val="bullet"/>
      <w:lvlText w:val=""/>
      <w:lvlJc w:val="left"/>
      <w:pPr>
        <w:tabs>
          <w:tab w:val="num" w:pos="5040"/>
        </w:tabs>
        <w:ind w:left="5040" w:hanging="360"/>
      </w:pPr>
      <w:rPr>
        <w:rFonts w:ascii="Symbol" w:hAnsi="Symbol"/>
      </w:rPr>
    </w:lvl>
    <w:lvl w:ilvl="7" w:tplc="1610E3B8">
      <w:start w:val="1"/>
      <w:numFmt w:val="bullet"/>
      <w:lvlText w:val="o"/>
      <w:lvlJc w:val="left"/>
      <w:pPr>
        <w:tabs>
          <w:tab w:val="num" w:pos="5760"/>
        </w:tabs>
        <w:ind w:left="5760" w:hanging="360"/>
      </w:pPr>
      <w:rPr>
        <w:rFonts w:ascii="Courier New" w:hAnsi="Courier New"/>
      </w:rPr>
    </w:lvl>
    <w:lvl w:ilvl="8" w:tplc="C2305AC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8F22AC5E">
      <w:start w:val="1"/>
      <w:numFmt w:val="bullet"/>
      <w:lvlText w:val=""/>
      <w:lvlJc w:val="left"/>
      <w:pPr>
        <w:ind w:left="720" w:hanging="360"/>
      </w:pPr>
      <w:rPr>
        <w:rFonts w:ascii="Symbol" w:hAnsi="Symbol"/>
      </w:rPr>
    </w:lvl>
    <w:lvl w:ilvl="1" w:tplc="35D0C184">
      <w:start w:val="1"/>
      <w:numFmt w:val="bullet"/>
      <w:lvlText w:val="o"/>
      <w:lvlJc w:val="left"/>
      <w:pPr>
        <w:tabs>
          <w:tab w:val="num" w:pos="1440"/>
        </w:tabs>
        <w:ind w:left="1440" w:hanging="360"/>
      </w:pPr>
      <w:rPr>
        <w:rFonts w:ascii="Courier New" w:hAnsi="Courier New"/>
      </w:rPr>
    </w:lvl>
    <w:lvl w:ilvl="2" w:tplc="9C5AAB68">
      <w:start w:val="1"/>
      <w:numFmt w:val="bullet"/>
      <w:lvlText w:val=""/>
      <w:lvlJc w:val="left"/>
      <w:pPr>
        <w:tabs>
          <w:tab w:val="num" w:pos="2160"/>
        </w:tabs>
        <w:ind w:left="2160" w:hanging="360"/>
      </w:pPr>
      <w:rPr>
        <w:rFonts w:ascii="Wingdings" w:hAnsi="Wingdings"/>
      </w:rPr>
    </w:lvl>
    <w:lvl w:ilvl="3" w:tplc="612C4BAA">
      <w:start w:val="1"/>
      <w:numFmt w:val="bullet"/>
      <w:lvlText w:val=""/>
      <w:lvlJc w:val="left"/>
      <w:pPr>
        <w:tabs>
          <w:tab w:val="num" w:pos="2880"/>
        </w:tabs>
        <w:ind w:left="2880" w:hanging="360"/>
      </w:pPr>
      <w:rPr>
        <w:rFonts w:ascii="Symbol" w:hAnsi="Symbol"/>
      </w:rPr>
    </w:lvl>
    <w:lvl w:ilvl="4" w:tplc="1474FDFA">
      <w:start w:val="1"/>
      <w:numFmt w:val="bullet"/>
      <w:lvlText w:val="o"/>
      <w:lvlJc w:val="left"/>
      <w:pPr>
        <w:tabs>
          <w:tab w:val="num" w:pos="3600"/>
        </w:tabs>
        <w:ind w:left="3600" w:hanging="360"/>
      </w:pPr>
      <w:rPr>
        <w:rFonts w:ascii="Courier New" w:hAnsi="Courier New"/>
      </w:rPr>
    </w:lvl>
    <w:lvl w:ilvl="5" w:tplc="1B5E2F70">
      <w:start w:val="1"/>
      <w:numFmt w:val="bullet"/>
      <w:lvlText w:val=""/>
      <w:lvlJc w:val="left"/>
      <w:pPr>
        <w:tabs>
          <w:tab w:val="num" w:pos="4320"/>
        </w:tabs>
        <w:ind w:left="4320" w:hanging="360"/>
      </w:pPr>
      <w:rPr>
        <w:rFonts w:ascii="Wingdings" w:hAnsi="Wingdings"/>
      </w:rPr>
    </w:lvl>
    <w:lvl w:ilvl="6" w:tplc="3C9EE378">
      <w:start w:val="1"/>
      <w:numFmt w:val="bullet"/>
      <w:lvlText w:val=""/>
      <w:lvlJc w:val="left"/>
      <w:pPr>
        <w:tabs>
          <w:tab w:val="num" w:pos="5040"/>
        </w:tabs>
        <w:ind w:left="5040" w:hanging="360"/>
      </w:pPr>
      <w:rPr>
        <w:rFonts w:ascii="Symbol" w:hAnsi="Symbol"/>
      </w:rPr>
    </w:lvl>
    <w:lvl w:ilvl="7" w:tplc="01E0273A">
      <w:start w:val="1"/>
      <w:numFmt w:val="bullet"/>
      <w:lvlText w:val="o"/>
      <w:lvlJc w:val="left"/>
      <w:pPr>
        <w:tabs>
          <w:tab w:val="num" w:pos="5760"/>
        </w:tabs>
        <w:ind w:left="5760" w:hanging="360"/>
      </w:pPr>
      <w:rPr>
        <w:rFonts w:ascii="Courier New" w:hAnsi="Courier New"/>
      </w:rPr>
    </w:lvl>
    <w:lvl w:ilvl="8" w:tplc="47108380">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FEB88D5A">
      <w:start w:val="1"/>
      <w:numFmt w:val="bullet"/>
      <w:lvlText w:val=""/>
      <w:lvlJc w:val="left"/>
      <w:pPr>
        <w:ind w:left="720" w:hanging="360"/>
      </w:pPr>
      <w:rPr>
        <w:rFonts w:ascii="Symbol" w:hAnsi="Symbol"/>
      </w:rPr>
    </w:lvl>
    <w:lvl w:ilvl="1" w:tplc="4CCEF9F6">
      <w:start w:val="1"/>
      <w:numFmt w:val="bullet"/>
      <w:lvlText w:val="o"/>
      <w:lvlJc w:val="left"/>
      <w:pPr>
        <w:tabs>
          <w:tab w:val="num" w:pos="1440"/>
        </w:tabs>
        <w:ind w:left="1440" w:hanging="360"/>
      </w:pPr>
      <w:rPr>
        <w:rFonts w:ascii="Courier New" w:hAnsi="Courier New"/>
      </w:rPr>
    </w:lvl>
    <w:lvl w:ilvl="2" w:tplc="EB2451A0">
      <w:start w:val="1"/>
      <w:numFmt w:val="bullet"/>
      <w:lvlText w:val=""/>
      <w:lvlJc w:val="left"/>
      <w:pPr>
        <w:tabs>
          <w:tab w:val="num" w:pos="2160"/>
        </w:tabs>
        <w:ind w:left="2160" w:hanging="360"/>
      </w:pPr>
      <w:rPr>
        <w:rFonts w:ascii="Wingdings" w:hAnsi="Wingdings"/>
      </w:rPr>
    </w:lvl>
    <w:lvl w:ilvl="3" w:tplc="EFB44AC6">
      <w:start w:val="1"/>
      <w:numFmt w:val="bullet"/>
      <w:lvlText w:val=""/>
      <w:lvlJc w:val="left"/>
      <w:pPr>
        <w:tabs>
          <w:tab w:val="num" w:pos="2880"/>
        </w:tabs>
        <w:ind w:left="2880" w:hanging="360"/>
      </w:pPr>
      <w:rPr>
        <w:rFonts w:ascii="Symbol" w:hAnsi="Symbol"/>
      </w:rPr>
    </w:lvl>
    <w:lvl w:ilvl="4" w:tplc="E30A96B8">
      <w:start w:val="1"/>
      <w:numFmt w:val="bullet"/>
      <w:lvlText w:val="o"/>
      <w:lvlJc w:val="left"/>
      <w:pPr>
        <w:tabs>
          <w:tab w:val="num" w:pos="3600"/>
        </w:tabs>
        <w:ind w:left="3600" w:hanging="360"/>
      </w:pPr>
      <w:rPr>
        <w:rFonts w:ascii="Courier New" w:hAnsi="Courier New"/>
      </w:rPr>
    </w:lvl>
    <w:lvl w:ilvl="5" w:tplc="A7166492">
      <w:start w:val="1"/>
      <w:numFmt w:val="bullet"/>
      <w:lvlText w:val=""/>
      <w:lvlJc w:val="left"/>
      <w:pPr>
        <w:tabs>
          <w:tab w:val="num" w:pos="4320"/>
        </w:tabs>
        <w:ind w:left="4320" w:hanging="360"/>
      </w:pPr>
      <w:rPr>
        <w:rFonts w:ascii="Wingdings" w:hAnsi="Wingdings"/>
      </w:rPr>
    </w:lvl>
    <w:lvl w:ilvl="6" w:tplc="CC4AEFF8">
      <w:start w:val="1"/>
      <w:numFmt w:val="bullet"/>
      <w:lvlText w:val=""/>
      <w:lvlJc w:val="left"/>
      <w:pPr>
        <w:tabs>
          <w:tab w:val="num" w:pos="5040"/>
        </w:tabs>
        <w:ind w:left="5040" w:hanging="360"/>
      </w:pPr>
      <w:rPr>
        <w:rFonts w:ascii="Symbol" w:hAnsi="Symbol"/>
      </w:rPr>
    </w:lvl>
    <w:lvl w:ilvl="7" w:tplc="ABFA40D0">
      <w:start w:val="1"/>
      <w:numFmt w:val="bullet"/>
      <w:lvlText w:val="o"/>
      <w:lvlJc w:val="left"/>
      <w:pPr>
        <w:tabs>
          <w:tab w:val="num" w:pos="5760"/>
        </w:tabs>
        <w:ind w:left="5760" w:hanging="360"/>
      </w:pPr>
      <w:rPr>
        <w:rFonts w:ascii="Courier New" w:hAnsi="Courier New"/>
      </w:rPr>
    </w:lvl>
    <w:lvl w:ilvl="8" w:tplc="CF627804">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7C3ED418">
      <w:start w:val="1"/>
      <w:numFmt w:val="bullet"/>
      <w:lvlText w:val=""/>
      <w:lvlJc w:val="left"/>
      <w:pPr>
        <w:ind w:left="720" w:hanging="360"/>
      </w:pPr>
      <w:rPr>
        <w:rFonts w:ascii="Symbol" w:hAnsi="Symbol"/>
      </w:rPr>
    </w:lvl>
    <w:lvl w:ilvl="1" w:tplc="2D78AACC">
      <w:start w:val="1"/>
      <w:numFmt w:val="bullet"/>
      <w:lvlText w:val="o"/>
      <w:lvlJc w:val="left"/>
      <w:pPr>
        <w:tabs>
          <w:tab w:val="num" w:pos="1440"/>
        </w:tabs>
        <w:ind w:left="1440" w:hanging="360"/>
      </w:pPr>
      <w:rPr>
        <w:rFonts w:ascii="Courier New" w:hAnsi="Courier New"/>
      </w:rPr>
    </w:lvl>
    <w:lvl w:ilvl="2" w:tplc="DA244F98">
      <w:start w:val="1"/>
      <w:numFmt w:val="bullet"/>
      <w:lvlText w:val=""/>
      <w:lvlJc w:val="left"/>
      <w:pPr>
        <w:tabs>
          <w:tab w:val="num" w:pos="2160"/>
        </w:tabs>
        <w:ind w:left="2160" w:hanging="360"/>
      </w:pPr>
      <w:rPr>
        <w:rFonts w:ascii="Wingdings" w:hAnsi="Wingdings"/>
      </w:rPr>
    </w:lvl>
    <w:lvl w:ilvl="3" w:tplc="E1E0E12E">
      <w:start w:val="1"/>
      <w:numFmt w:val="bullet"/>
      <w:lvlText w:val=""/>
      <w:lvlJc w:val="left"/>
      <w:pPr>
        <w:tabs>
          <w:tab w:val="num" w:pos="2880"/>
        </w:tabs>
        <w:ind w:left="2880" w:hanging="360"/>
      </w:pPr>
      <w:rPr>
        <w:rFonts w:ascii="Symbol" w:hAnsi="Symbol"/>
      </w:rPr>
    </w:lvl>
    <w:lvl w:ilvl="4" w:tplc="611011AC">
      <w:start w:val="1"/>
      <w:numFmt w:val="bullet"/>
      <w:lvlText w:val="o"/>
      <w:lvlJc w:val="left"/>
      <w:pPr>
        <w:tabs>
          <w:tab w:val="num" w:pos="3600"/>
        </w:tabs>
        <w:ind w:left="3600" w:hanging="360"/>
      </w:pPr>
      <w:rPr>
        <w:rFonts w:ascii="Courier New" w:hAnsi="Courier New"/>
      </w:rPr>
    </w:lvl>
    <w:lvl w:ilvl="5" w:tplc="7A2EB538">
      <w:start w:val="1"/>
      <w:numFmt w:val="bullet"/>
      <w:lvlText w:val=""/>
      <w:lvlJc w:val="left"/>
      <w:pPr>
        <w:tabs>
          <w:tab w:val="num" w:pos="4320"/>
        </w:tabs>
        <w:ind w:left="4320" w:hanging="360"/>
      </w:pPr>
      <w:rPr>
        <w:rFonts w:ascii="Wingdings" w:hAnsi="Wingdings"/>
      </w:rPr>
    </w:lvl>
    <w:lvl w:ilvl="6" w:tplc="94504866">
      <w:start w:val="1"/>
      <w:numFmt w:val="bullet"/>
      <w:lvlText w:val=""/>
      <w:lvlJc w:val="left"/>
      <w:pPr>
        <w:tabs>
          <w:tab w:val="num" w:pos="5040"/>
        </w:tabs>
        <w:ind w:left="5040" w:hanging="360"/>
      </w:pPr>
      <w:rPr>
        <w:rFonts w:ascii="Symbol" w:hAnsi="Symbol"/>
      </w:rPr>
    </w:lvl>
    <w:lvl w:ilvl="7" w:tplc="FEA49594">
      <w:start w:val="1"/>
      <w:numFmt w:val="bullet"/>
      <w:lvlText w:val="o"/>
      <w:lvlJc w:val="left"/>
      <w:pPr>
        <w:tabs>
          <w:tab w:val="num" w:pos="5760"/>
        </w:tabs>
        <w:ind w:left="5760" w:hanging="360"/>
      </w:pPr>
      <w:rPr>
        <w:rFonts w:ascii="Courier New" w:hAnsi="Courier New"/>
      </w:rPr>
    </w:lvl>
    <w:lvl w:ilvl="8" w:tplc="FA3EE38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68108366">
      <w:start w:val="1"/>
      <w:numFmt w:val="bullet"/>
      <w:lvlText w:val=""/>
      <w:lvlJc w:val="left"/>
      <w:pPr>
        <w:ind w:left="720" w:hanging="360"/>
      </w:pPr>
      <w:rPr>
        <w:rFonts w:ascii="Symbol" w:hAnsi="Symbol"/>
      </w:rPr>
    </w:lvl>
    <w:lvl w:ilvl="1" w:tplc="5EDA2B14">
      <w:start w:val="1"/>
      <w:numFmt w:val="bullet"/>
      <w:lvlText w:val="o"/>
      <w:lvlJc w:val="left"/>
      <w:pPr>
        <w:tabs>
          <w:tab w:val="num" w:pos="1440"/>
        </w:tabs>
        <w:ind w:left="1440" w:hanging="360"/>
      </w:pPr>
      <w:rPr>
        <w:rFonts w:ascii="Courier New" w:hAnsi="Courier New"/>
      </w:rPr>
    </w:lvl>
    <w:lvl w:ilvl="2" w:tplc="EB1C1742">
      <w:start w:val="1"/>
      <w:numFmt w:val="bullet"/>
      <w:lvlText w:val=""/>
      <w:lvlJc w:val="left"/>
      <w:pPr>
        <w:tabs>
          <w:tab w:val="num" w:pos="2160"/>
        </w:tabs>
        <w:ind w:left="2160" w:hanging="360"/>
      </w:pPr>
      <w:rPr>
        <w:rFonts w:ascii="Wingdings" w:hAnsi="Wingdings"/>
      </w:rPr>
    </w:lvl>
    <w:lvl w:ilvl="3" w:tplc="C6DEA4D4">
      <w:start w:val="1"/>
      <w:numFmt w:val="bullet"/>
      <w:lvlText w:val=""/>
      <w:lvlJc w:val="left"/>
      <w:pPr>
        <w:tabs>
          <w:tab w:val="num" w:pos="2880"/>
        </w:tabs>
        <w:ind w:left="2880" w:hanging="360"/>
      </w:pPr>
      <w:rPr>
        <w:rFonts w:ascii="Symbol" w:hAnsi="Symbol"/>
      </w:rPr>
    </w:lvl>
    <w:lvl w:ilvl="4" w:tplc="E0EA2CE2">
      <w:start w:val="1"/>
      <w:numFmt w:val="bullet"/>
      <w:lvlText w:val="o"/>
      <w:lvlJc w:val="left"/>
      <w:pPr>
        <w:tabs>
          <w:tab w:val="num" w:pos="3600"/>
        </w:tabs>
        <w:ind w:left="3600" w:hanging="360"/>
      </w:pPr>
      <w:rPr>
        <w:rFonts w:ascii="Courier New" w:hAnsi="Courier New"/>
      </w:rPr>
    </w:lvl>
    <w:lvl w:ilvl="5" w:tplc="31641474">
      <w:start w:val="1"/>
      <w:numFmt w:val="bullet"/>
      <w:lvlText w:val=""/>
      <w:lvlJc w:val="left"/>
      <w:pPr>
        <w:tabs>
          <w:tab w:val="num" w:pos="4320"/>
        </w:tabs>
        <w:ind w:left="4320" w:hanging="360"/>
      </w:pPr>
      <w:rPr>
        <w:rFonts w:ascii="Wingdings" w:hAnsi="Wingdings"/>
      </w:rPr>
    </w:lvl>
    <w:lvl w:ilvl="6" w:tplc="0B2C1C00">
      <w:start w:val="1"/>
      <w:numFmt w:val="bullet"/>
      <w:lvlText w:val=""/>
      <w:lvlJc w:val="left"/>
      <w:pPr>
        <w:tabs>
          <w:tab w:val="num" w:pos="5040"/>
        </w:tabs>
        <w:ind w:left="5040" w:hanging="360"/>
      </w:pPr>
      <w:rPr>
        <w:rFonts w:ascii="Symbol" w:hAnsi="Symbol"/>
      </w:rPr>
    </w:lvl>
    <w:lvl w:ilvl="7" w:tplc="B1663980">
      <w:start w:val="1"/>
      <w:numFmt w:val="bullet"/>
      <w:lvlText w:val="o"/>
      <w:lvlJc w:val="left"/>
      <w:pPr>
        <w:tabs>
          <w:tab w:val="num" w:pos="5760"/>
        </w:tabs>
        <w:ind w:left="5760" w:hanging="360"/>
      </w:pPr>
      <w:rPr>
        <w:rFonts w:ascii="Courier New" w:hAnsi="Courier New"/>
      </w:rPr>
    </w:lvl>
    <w:lvl w:ilvl="8" w:tplc="30AA54AE">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E7D6A134">
      <w:start w:val="1"/>
      <w:numFmt w:val="bullet"/>
      <w:lvlText w:val=""/>
      <w:lvlJc w:val="left"/>
      <w:pPr>
        <w:ind w:left="720" w:hanging="360"/>
      </w:pPr>
      <w:rPr>
        <w:rFonts w:ascii="Symbol" w:hAnsi="Symbol"/>
      </w:rPr>
    </w:lvl>
    <w:lvl w:ilvl="1" w:tplc="F1EEDE52">
      <w:start w:val="1"/>
      <w:numFmt w:val="bullet"/>
      <w:lvlText w:val="o"/>
      <w:lvlJc w:val="left"/>
      <w:pPr>
        <w:tabs>
          <w:tab w:val="num" w:pos="1440"/>
        </w:tabs>
        <w:ind w:left="1440" w:hanging="360"/>
      </w:pPr>
      <w:rPr>
        <w:rFonts w:ascii="Courier New" w:hAnsi="Courier New"/>
      </w:rPr>
    </w:lvl>
    <w:lvl w:ilvl="2" w:tplc="8A10F332">
      <w:start w:val="1"/>
      <w:numFmt w:val="bullet"/>
      <w:lvlText w:val=""/>
      <w:lvlJc w:val="left"/>
      <w:pPr>
        <w:tabs>
          <w:tab w:val="num" w:pos="2160"/>
        </w:tabs>
        <w:ind w:left="2160" w:hanging="360"/>
      </w:pPr>
      <w:rPr>
        <w:rFonts w:ascii="Wingdings" w:hAnsi="Wingdings"/>
      </w:rPr>
    </w:lvl>
    <w:lvl w:ilvl="3" w:tplc="5784F8E8">
      <w:start w:val="1"/>
      <w:numFmt w:val="bullet"/>
      <w:lvlText w:val=""/>
      <w:lvlJc w:val="left"/>
      <w:pPr>
        <w:tabs>
          <w:tab w:val="num" w:pos="2880"/>
        </w:tabs>
        <w:ind w:left="2880" w:hanging="360"/>
      </w:pPr>
      <w:rPr>
        <w:rFonts w:ascii="Symbol" w:hAnsi="Symbol"/>
      </w:rPr>
    </w:lvl>
    <w:lvl w:ilvl="4" w:tplc="87B6E61A">
      <w:start w:val="1"/>
      <w:numFmt w:val="bullet"/>
      <w:lvlText w:val="o"/>
      <w:lvlJc w:val="left"/>
      <w:pPr>
        <w:tabs>
          <w:tab w:val="num" w:pos="3600"/>
        </w:tabs>
        <w:ind w:left="3600" w:hanging="360"/>
      </w:pPr>
      <w:rPr>
        <w:rFonts w:ascii="Courier New" w:hAnsi="Courier New"/>
      </w:rPr>
    </w:lvl>
    <w:lvl w:ilvl="5" w:tplc="24C6262E">
      <w:start w:val="1"/>
      <w:numFmt w:val="bullet"/>
      <w:lvlText w:val=""/>
      <w:lvlJc w:val="left"/>
      <w:pPr>
        <w:tabs>
          <w:tab w:val="num" w:pos="4320"/>
        </w:tabs>
        <w:ind w:left="4320" w:hanging="360"/>
      </w:pPr>
      <w:rPr>
        <w:rFonts w:ascii="Wingdings" w:hAnsi="Wingdings"/>
      </w:rPr>
    </w:lvl>
    <w:lvl w:ilvl="6" w:tplc="37EA90AE">
      <w:start w:val="1"/>
      <w:numFmt w:val="bullet"/>
      <w:lvlText w:val=""/>
      <w:lvlJc w:val="left"/>
      <w:pPr>
        <w:tabs>
          <w:tab w:val="num" w:pos="5040"/>
        </w:tabs>
        <w:ind w:left="5040" w:hanging="360"/>
      </w:pPr>
      <w:rPr>
        <w:rFonts w:ascii="Symbol" w:hAnsi="Symbol"/>
      </w:rPr>
    </w:lvl>
    <w:lvl w:ilvl="7" w:tplc="FA90033A">
      <w:start w:val="1"/>
      <w:numFmt w:val="bullet"/>
      <w:lvlText w:val="o"/>
      <w:lvlJc w:val="left"/>
      <w:pPr>
        <w:tabs>
          <w:tab w:val="num" w:pos="5760"/>
        </w:tabs>
        <w:ind w:left="5760" w:hanging="360"/>
      </w:pPr>
      <w:rPr>
        <w:rFonts w:ascii="Courier New" w:hAnsi="Courier New"/>
      </w:rPr>
    </w:lvl>
    <w:lvl w:ilvl="8" w:tplc="49C20C0E">
      <w:start w:val="1"/>
      <w:numFmt w:val="bullet"/>
      <w:lvlText w:val=""/>
      <w:lvlJc w:val="left"/>
      <w:pPr>
        <w:tabs>
          <w:tab w:val="num" w:pos="6480"/>
        </w:tabs>
        <w:ind w:left="6480" w:hanging="360"/>
      </w:pPr>
      <w:rPr>
        <w:rFonts w:ascii="Wingdings" w:hAnsi="Wingdings"/>
      </w:rPr>
    </w:lvl>
  </w:abstractNum>
  <w:abstractNum w:abstractNumId="6" w15:restartNumberingAfterBreak="0">
    <w:nsid w:val="163400EE"/>
    <w:multiLevelType w:val="hybridMultilevel"/>
    <w:tmpl w:val="BB0418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FAB00EE"/>
    <w:multiLevelType w:val="hybridMultilevel"/>
    <w:tmpl w:val="89561238"/>
    <w:lvl w:ilvl="0" w:tplc="745C6F90">
      <w:numFmt w:val="bullet"/>
      <w:lvlText w:val="·"/>
      <w:lvlJc w:val="left"/>
      <w:pPr>
        <w:ind w:left="720" w:hanging="360"/>
      </w:pPr>
      <w:rPr>
        <w:rFonts w:ascii="Fira Sans Light" w:eastAsia="Fira Sans Light" w:hAnsi="Fira Sans Light" w:cs="Fira Sans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F821B6"/>
    <w:multiLevelType w:val="hybridMultilevel"/>
    <w:tmpl w:val="5BE4CD84"/>
    <w:lvl w:ilvl="0" w:tplc="745C6F90">
      <w:numFmt w:val="bullet"/>
      <w:lvlText w:val="·"/>
      <w:lvlJc w:val="left"/>
      <w:pPr>
        <w:ind w:left="720" w:hanging="360"/>
      </w:pPr>
      <w:rPr>
        <w:rFonts w:ascii="Fira Sans Light" w:eastAsia="Fira Sans Light" w:hAnsi="Fira Sans Light" w:cs="Fira Sans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0D92A7E"/>
    <w:multiLevelType w:val="hybridMultilevel"/>
    <w:tmpl w:val="A6CEBB8C"/>
    <w:lvl w:ilvl="0" w:tplc="745C6F90">
      <w:numFmt w:val="bullet"/>
      <w:lvlText w:val="·"/>
      <w:lvlJc w:val="left"/>
      <w:pPr>
        <w:ind w:left="720" w:hanging="360"/>
      </w:pPr>
      <w:rPr>
        <w:rFonts w:ascii="Fira Sans Light" w:eastAsia="Fira Sans Light" w:hAnsi="Fira Sans Light" w:cs="Fira Sans Light"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AF4726A"/>
    <w:multiLevelType w:val="hybridMultilevel"/>
    <w:tmpl w:val="2F94C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10"/>
  </w:num>
  <w:num w:numId="8">
    <w:abstractNumId w:val="8"/>
  </w:num>
  <w:num w:numId="9">
    <w:abstractNumId w:val="9"/>
  </w:num>
  <w:num w:numId="10">
    <w:abstractNumId w:val="7"/>
  </w:num>
  <w:num w:numId="1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embedTrueTypeFonts/>
  <w:proofState w:spelling="clean" w:grammar="clean"/>
  <w:defaultTabStop w:val="720"/>
  <w:noPunctuationKerning/>
  <w:characterSpacingControl w:val="doNotCompress"/>
  <w:compat>
    <w:compatSetting w:name="compatibilityMode" w:uri="http://schemas.microsoft.com/office/word" w:val="12"/>
  </w:compat>
  <w:rsids>
    <w:rsidRoot w:val="008B640A"/>
    <w:rsid w:val="00122FF0"/>
    <w:rsid w:val="002140F8"/>
    <w:rsid w:val="00852670"/>
    <w:rsid w:val="0088557C"/>
    <w:rsid w:val="00886168"/>
    <w:rsid w:val="008B640A"/>
    <w:rsid w:val="009E6756"/>
    <w:rsid w:val="00A2607C"/>
    <w:rsid w:val="00AF4912"/>
    <w:rsid w:val="00AF695F"/>
    <w:rsid w:val="00C105B1"/>
    <w:rsid w:val="00C10781"/>
    <w:rsid w:val="00C12705"/>
    <w:rsid w:val="00C1629C"/>
    <w:rsid w:val="00C41149"/>
    <w:rsid w:val="00DA1841"/>
    <w:rsid w:val="00E208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5F2FCD6"/>
  <w15:docId w15:val="{F7E23B8A-C7C1-4497-959A-9DE92DB061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pPr>
      <w:spacing w:line="240" w:lineRule="atLeast"/>
      <w:textAlignment w:val="baseline"/>
    </w:pPr>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rPr>
  </w:style>
  <w:style w:type="paragraph" w:customStyle="1" w:styleId="documentfontsize">
    <w:name w:val="document_fontsize"/>
    <w:basedOn w:val="Normal"/>
    <w:rPr>
      <w:sz w:val="20"/>
      <w:szCs w:val="20"/>
    </w:rPr>
  </w:style>
  <w:style w:type="paragraph" w:customStyle="1" w:styleId="div">
    <w:name w:val="div"/>
    <w:basedOn w:val="Normal"/>
  </w:style>
  <w:style w:type="paragraph" w:customStyle="1" w:styleId="documentparagraph">
    <w:name w:val="document_paragraph"/>
    <w:basedOn w:val="Normal"/>
    <w:pPr>
      <w:pBdr>
        <w:top w:val="none" w:sz="0" w:space="15" w:color="auto"/>
      </w:pBdr>
    </w:pPr>
  </w:style>
  <w:style w:type="character" w:customStyle="1" w:styleId="topbordercell">
    <w:name w:val="topbordercell"/>
    <w:basedOn w:val="DefaultParagraphFont"/>
    <w:rPr>
      <w:shd w:val="clear" w:color="auto" w:fill="094D73"/>
    </w:rPr>
  </w:style>
  <w:style w:type="character" w:customStyle="1" w:styleId="divCharacter">
    <w:name w:val="div Character"/>
    <w:basedOn w:val="DefaultParagraphFont"/>
    <w:rPr>
      <w:bdr w:val="none" w:sz="0" w:space="0" w:color="auto"/>
      <w:vertAlign w:val="baseline"/>
    </w:rPr>
  </w:style>
  <w:style w:type="table" w:customStyle="1" w:styleId="topBorderTable">
    <w:name w:val="topBorderTable"/>
    <w:basedOn w:val="TableNormal"/>
    <w:tblPr/>
  </w:style>
  <w:style w:type="paragraph" w:customStyle="1" w:styleId="documentname">
    <w:name w:val="document_name"/>
    <w:basedOn w:val="Normal"/>
    <w:pPr>
      <w:pBdr>
        <w:bottom w:val="none" w:sz="0" w:space="5" w:color="auto"/>
      </w:pBdr>
      <w:spacing w:line="520" w:lineRule="atLeast"/>
    </w:pPr>
    <w:rPr>
      <w:rFonts w:ascii="Fira Sans" w:eastAsia="Fira Sans" w:hAnsi="Fira Sans" w:cs="Fira Sans"/>
      <w:b/>
      <w:bCs/>
      <w:caps/>
      <w:color w:val="094D73"/>
      <w:sz w:val="72"/>
      <w:szCs w:val="72"/>
    </w:rPr>
  </w:style>
  <w:style w:type="character" w:customStyle="1" w:styleId="span">
    <w:name w:val="span"/>
    <w:basedOn w:val="DefaultParagraphFont"/>
    <w:rPr>
      <w:bdr w:val="none" w:sz="0" w:space="0" w:color="auto"/>
      <w:vertAlign w:val="baseline"/>
    </w:rPr>
  </w:style>
  <w:style w:type="paragraph" w:customStyle="1" w:styleId="documentresumeTitle">
    <w:name w:val="document_resumeTitle"/>
    <w:basedOn w:val="Normal"/>
    <w:pPr>
      <w:pBdr>
        <w:bottom w:val="none" w:sz="0" w:space="5" w:color="auto"/>
      </w:pBdr>
    </w:pPr>
    <w:rPr>
      <w:color w:val="094D73"/>
      <w:sz w:val="36"/>
      <w:szCs w:val="36"/>
    </w:rPr>
  </w:style>
  <w:style w:type="paragraph" w:customStyle="1" w:styleId="bottombordername">
    <w:name w:val="bottombordername"/>
    <w:basedOn w:val="Normal"/>
    <w:pPr>
      <w:pBdr>
        <w:top w:val="none" w:sz="0" w:space="3" w:color="auto"/>
        <w:bottom w:val="single" w:sz="8" w:space="0" w:color="8DA6B6"/>
      </w:pBdr>
      <w:spacing w:line="20" w:lineRule="atLeast"/>
    </w:pPr>
    <w:rPr>
      <w:sz w:val="2"/>
      <w:szCs w:val="2"/>
    </w:rPr>
  </w:style>
  <w:style w:type="character" w:customStyle="1" w:styleId="documentleft-box">
    <w:name w:val="document_left-box"/>
    <w:basedOn w:val="DefaultParagraphFont"/>
  </w:style>
  <w:style w:type="paragraph" w:customStyle="1" w:styleId="topborder">
    <w:name w:val="topborder"/>
    <w:basedOn w:val="Normal"/>
    <w:pPr>
      <w:pBdr>
        <w:top w:val="none" w:sz="0" w:space="5" w:color="auto"/>
        <w:bottom w:val="single" w:sz="8" w:space="0" w:color="8DA6B6"/>
      </w:pBdr>
      <w:spacing w:line="20" w:lineRule="atLeast"/>
    </w:pPr>
    <w:rPr>
      <w:vanish/>
      <w:sz w:val="2"/>
      <w:szCs w:val="2"/>
    </w:rPr>
  </w:style>
  <w:style w:type="paragraph" w:customStyle="1" w:styleId="documentleft-boxsectionnth-child1toppadding">
    <w:name w:val="document_left-box_section_nth-child(1)_toppadding"/>
    <w:basedOn w:val="Normal"/>
    <w:pPr>
      <w:spacing w:line="500" w:lineRule="atLeast"/>
    </w:pPr>
  </w:style>
  <w:style w:type="paragraph" w:customStyle="1" w:styleId="documentheading">
    <w:name w:val="document_heading"/>
    <w:basedOn w:val="Normal"/>
    <w:pPr>
      <w:pBdr>
        <w:bottom w:val="none" w:sz="0" w:space="4" w:color="auto"/>
      </w:pBdr>
      <w:spacing w:line="320" w:lineRule="atLeast"/>
    </w:pPr>
    <w:rPr>
      <w:rFonts w:ascii="Fira Sans" w:eastAsia="Fira Sans" w:hAnsi="Fira Sans" w:cs="Fira Sans"/>
      <w:b/>
      <w:bCs/>
      <w:sz w:val="36"/>
      <w:szCs w:val="36"/>
    </w:rPr>
  </w:style>
  <w:style w:type="character" w:customStyle="1" w:styleId="documentsectiontitle">
    <w:name w:val="document_sectiontitle"/>
    <w:basedOn w:val="DefaultParagraphFont"/>
    <w:rPr>
      <w:caps/>
      <w:color w:val="094D73"/>
      <w:spacing w:val="10"/>
      <w:sz w:val="28"/>
      <w:szCs w:val="28"/>
    </w:rPr>
  </w:style>
  <w:style w:type="paragraph" w:customStyle="1" w:styleId="documentleft-boxsinglecolumn">
    <w:name w:val="document_left-box_singlecolumn"/>
    <w:basedOn w:val="Normal"/>
  </w:style>
  <w:style w:type="paragraph" w:customStyle="1" w:styleId="p">
    <w:name w:val="p"/>
    <w:basedOn w:val="Normal"/>
  </w:style>
  <w:style w:type="character" w:customStyle="1" w:styleId="documentstrong">
    <w:name w:val="document_strong"/>
    <w:basedOn w:val="DefaultParagraphFont"/>
    <w:rPr>
      <w:rFonts w:ascii="Fira Sans" w:eastAsia="Fira Sans" w:hAnsi="Fira Sans" w:cs="Fira Sans"/>
      <w:b/>
      <w:bCs/>
    </w:rPr>
  </w:style>
  <w:style w:type="paragraph" w:customStyle="1" w:styleId="bottomlowborder">
    <w:name w:val="bottomlowborder"/>
    <w:basedOn w:val="Normal"/>
    <w:pPr>
      <w:pBdr>
        <w:top w:val="none" w:sz="0" w:space="5" w:color="auto"/>
        <w:bottom w:val="single" w:sz="8" w:space="0" w:color="094D73"/>
      </w:pBdr>
      <w:spacing w:line="20" w:lineRule="atLeast"/>
    </w:pPr>
    <w:rPr>
      <w:sz w:val="2"/>
      <w:szCs w:val="2"/>
    </w:rPr>
  </w:style>
  <w:style w:type="paragraph" w:customStyle="1" w:styleId="documentsectiontoppadding">
    <w:name w:val="document_section_toppadding"/>
    <w:basedOn w:val="Normal"/>
    <w:pPr>
      <w:spacing w:line="500" w:lineRule="atLeast"/>
    </w:pPr>
    <w:rPr>
      <w:sz w:val="20"/>
      <w:szCs w:val="20"/>
    </w:rPr>
  </w:style>
  <w:style w:type="paragraph" w:customStyle="1" w:styleId="divdocumentulli">
    <w:name w:val="div_document_ul_li"/>
    <w:basedOn w:val="Normal"/>
  </w:style>
  <w:style w:type="character" w:customStyle="1" w:styleId="divdocumentjobdates">
    <w:name w:val="div_document_jobdates"/>
    <w:basedOn w:val="DefaultParagraphFont"/>
    <w:rPr>
      <w:rFonts w:ascii="Fira Sans Medium" w:eastAsia="Fira Sans Medium" w:hAnsi="Fira Sans Medium" w:cs="Fira Sans Medium"/>
      <w:b w:val="0"/>
      <w:bCs w:val="0"/>
    </w:rPr>
  </w:style>
  <w:style w:type="paragraph" w:customStyle="1" w:styleId="documentpaddedline">
    <w:name w:val="document_paddedline"/>
    <w:basedOn w:val="Normal"/>
  </w:style>
  <w:style w:type="character" w:customStyle="1" w:styleId="documenttxtBold">
    <w:name w:val="document_txtBold"/>
    <w:basedOn w:val="DefaultParagraphFont"/>
    <w:rPr>
      <w:rFonts w:ascii="Fira Sans" w:eastAsia="Fira Sans" w:hAnsi="Fira Sans" w:cs="Fira Sans"/>
      <w:b/>
      <w:bCs/>
    </w:rPr>
  </w:style>
  <w:style w:type="character" w:customStyle="1" w:styleId="documenttotl-expr">
    <w:name w:val="document_totl-expr"/>
    <w:basedOn w:val="DefaultParagraphFont"/>
    <w:rPr>
      <w:b/>
      <w:bCs/>
      <w:color w:val="FFFFFF"/>
      <w:sz w:val="16"/>
      <w:szCs w:val="16"/>
    </w:rPr>
  </w:style>
  <w:style w:type="character" w:customStyle="1" w:styleId="documentcompanyname">
    <w:name w:val="document_companyname"/>
    <w:basedOn w:val="DefaultParagraphFont"/>
    <w:rPr>
      <w:rFonts w:ascii="Fira Sans" w:eastAsia="Fira Sans" w:hAnsi="Fira Sans" w:cs="Fira Sans"/>
      <w:b/>
      <w:bCs/>
    </w:rPr>
  </w:style>
  <w:style w:type="character" w:customStyle="1" w:styleId="divdocumentjobcity">
    <w:name w:val="div_document_jobcity"/>
    <w:basedOn w:val="DefaultParagraphFont"/>
    <w:rPr>
      <w:rFonts w:ascii="Fira Sans Medium" w:eastAsia="Fira Sans Medium" w:hAnsi="Fira Sans Medium" w:cs="Fira Sans Medium"/>
      <w:b w:val="0"/>
      <w:bCs w:val="0"/>
    </w:rPr>
  </w:style>
  <w:style w:type="character" w:customStyle="1" w:styleId="divdocumentjobstate">
    <w:name w:val="div_document_jobstate"/>
    <w:basedOn w:val="DefaultParagraphFont"/>
    <w:rPr>
      <w:rFonts w:ascii="Fira Sans Medium" w:eastAsia="Fira Sans Medium" w:hAnsi="Fira Sans Medium" w:cs="Fira Sans Medium"/>
      <w:b w:val="0"/>
      <w:bCs w:val="0"/>
    </w:rPr>
  </w:style>
  <w:style w:type="character" w:customStyle="1" w:styleId="divdocumentjoblocation">
    <w:name w:val="div_document_joblocation"/>
    <w:basedOn w:val="DefaultParagraphFont"/>
    <w:rPr>
      <w:rFonts w:ascii="Fira Sans Medium" w:eastAsia="Fira Sans Medium" w:hAnsi="Fira Sans Medium" w:cs="Fira Sans Medium"/>
      <w:b w:val="0"/>
      <w:bCs w:val="0"/>
    </w:rPr>
  </w:style>
  <w:style w:type="paragraph" w:customStyle="1" w:styleId="documentleft-boxsectionnth-last-child1bottomlowborder">
    <w:name w:val="document_left-box_section_nth-last-child(1)_bottomlowborder"/>
    <w:basedOn w:val="Normal"/>
  </w:style>
  <w:style w:type="character" w:customStyle="1" w:styleId="leftboxrightpaddingcell">
    <w:name w:val="leftboxrightpaddingcell"/>
    <w:basedOn w:val="DefaultParagraphFont"/>
  </w:style>
  <w:style w:type="paragraph" w:customStyle="1" w:styleId="leftboxrightpaddingcellParagraph">
    <w:name w:val="leftboxrightpaddingcell Paragraph"/>
    <w:basedOn w:val="Normal"/>
  </w:style>
  <w:style w:type="character" w:customStyle="1" w:styleId="documentright-box">
    <w:name w:val="document_right-box"/>
    <w:basedOn w:val="DefaultParagraphFont"/>
  </w:style>
  <w:style w:type="paragraph" w:customStyle="1" w:styleId="documentright-boxSECTIONCNTC">
    <w:name w:val="document_right-box_SECTION_CNTC"/>
    <w:basedOn w:val="Normal"/>
  </w:style>
  <w:style w:type="paragraph" w:customStyle="1" w:styleId="documentaddress">
    <w:name w:val="document_address"/>
    <w:basedOn w:val="Normal"/>
    <w:pPr>
      <w:spacing w:line="260" w:lineRule="atLeast"/>
    </w:pPr>
    <w:rPr>
      <w:sz w:val="20"/>
      <w:szCs w:val="20"/>
    </w:rPr>
  </w:style>
  <w:style w:type="character" w:customStyle="1" w:styleId="documentaddressadrsDetails">
    <w:name w:val="document_address_adrsDetails"/>
    <w:basedOn w:val="DefaultParagraphFont"/>
  </w:style>
  <w:style w:type="character" w:customStyle="1" w:styleId="documentbeforecolonspace">
    <w:name w:val="document_beforecolonspace"/>
    <w:basedOn w:val="DefaultParagraphFont"/>
    <w:rPr>
      <w:vanish/>
    </w:rPr>
  </w:style>
  <w:style w:type="paragraph" w:customStyle="1" w:styleId="documentSECTIONCNTCsection">
    <w:name w:val="document_SECTION_CNTC + section"/>
    <w:basedOn w:val="Normal"/>
  </w:style>
  <w:style w:type="paragraph" w:customStyle="1" w:styleId="documentskliSecparagraphfirstparagraph">
    <w:name w:val="document_skliSec_paragraph_firstparagraph"/>
    <w:basedOn w:val="Normal"/>
  </w:style>
  <w:style w:type="character" w:customStyle="1" w:styleId="documentfltRight">
    <w:name w:val="document_fltRight"/>
    <w:basedOn w:val="DefaultParagraphFont"/>
  </w:style>
  <w:style w:type="paragraph" w:customStyle="1" w:styleId="documentfieldsliced-rect">
    <w:name w:val="document_field + sliced-rect"/>
    <w:basedOn w:val="Normal"/>
  </w:style>
  <w:style w:type="character" w:customStyle="1" w:styleId="documentfieldsliced-rectCharacter">
    <w:name w:val="document_field + sliced-rect Character"/>
    <w:basedOn w:val="DefaultParagraphFont"/>
  </w:style>
  <w:style w:type="paragraph" w:customStyle="1" w:styleId="documentskliSecparagraph">
    <w:name w:val="document_skliSec_paragraph"/>
    <w:basedOn w:val="Normal"/>
  </w:style>
  <w:style w:type="character" w:customStyle="1" w:styleId="divdocumentdegree">
    <w:name w:val="div_document_degree"/>
    <w:basedOn w:val="DefaultParagraphFont"/>
    <w:rPr>
      <w:rFonts w:ascii="Fira Sans Medium" w:eastAsia="Fira Sans Medium" w:hAnsi="Fira Sans Medium" w:cs="Fira Sans Medium"/>
      <w:b w:val="0"/>
      <w:bCs w:val="0"/>
    </w:rPr>
  </w:style>
  <w:style w:type="character" w:customStyle="1" w:styleId="divdocumentprogramline">
    <w:name w:val="div_document_programline"/>
    <w:basedOn w:val="DefaultParagraphFont"/>
    <w:rPr>
      <w:rFonts w:ascii="Fira Sans Medium" w:eastAsia="Fira Sans Medium" w:hAnsi="Fira Sans Medium" w:cs="Fira Sans Medium"/>
      <w:b w:val="0"/>
      <w:bCs w:val="0"/>
    </w:rPr>
  </w:style>
  <w:style w:type="character" w:customStyle="1" w:styleId="divdocumenteduc-secjobcity">
    <w:name w:val="div_document_educ-sec_jobcity"/>
    <w:basedOn w:val="DefaultParagraphFont"/>
    <w:rPr>
      <w:rFonts w:ascii="Fira Sans Light" w:eastAsia="Fira Sans Light" w:hAnsi="Fira Sans Light" w:cs="Fira Sans Light"/>
      <w:b w:val="0"/>
      <w:bCs w:val="0"/>
    </w:rPr>
  </w:style>
  <w:style w:type="character" w:customStyle="1" w:styleId="divdocumenteduc-secjobstate">
    <w:name w:val="div_document_educ-sec_jobstate"/>
    <w:basedOn w:val="DefaultParagraphFont"/>
    <w:rPr>
      <w:rFonts w:ascii="Fira Sans Light" w:eastAsia="Fira Sans Light" w:hAnsi="Fira Sans Light" w:cs="Fira Sans Light"/>
      <w:b w:val="0"/>
      <w:bCs w:val="0"/>
    </w:rPr>
  </w:style>
  <w:style w:type="character" w:customStyle="1" w:styleId="divdocumenteduc-secjobcountry">
    <w:name w:val="div_document_educ-sec_jobcountry"/>
    <w:basedOn w:val="DefaultParagraphFont"/>
    <w:rPr>
      <w:rFonts w:ascii="Fira Sans Light" w:eastAsia="Fira Sans Light" w:hAnsi="Fira Sans Light" w:cs="Fira Sans Light"/>
      <w:b w:val="0"/>
      <w:bCs w:val="0"/>
    </w:rPr>
  </w:style>
  <w:style w:type="paragraph" w:customStyle="1" w:styleId="documentlangSecparagraphfirstparagraph">
    <w:name w:val="document_langSec_paragraph_firstparagraph"/>
    <w:basedOn w:val="Normal"/>
  </w:style>
  <w:style w:type="character" w:customStyle="1" w:styleId="documentsectionlangSecparagraphnotnativeLangParafieldfieldFRFM">
    <w:name w:val="document_section_langSec_paragraph_not(.nativeLangPara)_field_fieldFRFM"/>
    <w:basedOn w:val="DefaultParagraphFont"/>
    <w:rPr>
      <w:b w:val="0"/>
      <w:bCs w:val="0"/>
    </w:rPr>
  </w:style>
  <w:style w:type="paragraph" w:customStyle="1" w:styleId="documentlangSecparagraph">
    <w:name w:val="document_langSec_paragraph"/>
    <w:basedOn w:val="Normal"/>
  </w:style>
  <w:style w:type="table" w:customStyle="1" w:styleId="documentparentContainer">
    <w:name w:val="document_parentContainer"/>
    <w:basedOn w:val="TableNormal"/>
    <w:tblPr/>
  </w:style>
  <w:style w:type="character" w:customStyle="1" w:styleId="bottom-box">
    <w:name w:val="bottom-box"/>
    <w:basedOn w:val="DefaultParagraphFont"/>
  </w:style>
  <w:style w:type="character" w:customStyle="1" w:styleId="divdocumentparentContainerleft-box">
    <w:name w:val="div_document_parentContainer_left-box"/>
    <w:basedOn w:val="DefaultParagraphFont"/>
    <w:rsid w:val="00C127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99945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250</TotalTime>
  <Pages>3</Pages>
  <Words>884</Words>
  <Characters>5045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Ambarish Kumar</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Ambarish Kumar</dc:title>
  <cp:lastModifiedBy>Win10</cp:lastModifiedBy>
  <cp:revision>17</cp:revision>
  <dcterms:created xsi:type="dcterms:W3CDTF">2026-04-16T06:27:00Z</dcterms:created>
  <dcterms:modified xsi:type="dcterms:W3CDTF">2026-05-23T13:45:00Z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627048bd-d65a-4c9a-b188-12ec47176987</vt:lpwstr>
  </property>
  <property fmtid="{D5CDD505-2E9C-101B-9397-08002B2CF9AE}" pid="3" name="x1ye=0">
    <vt:lpwstr>oLEAAB+LCAAAAAAABAAUmrWWg1AURT+IArcyuGvQDgjuLl8/TDVFVjIv4d599klAMIHFOYijCZrk0f8/lEAQn4+A0TgFobxT/XrqFFwNV2w+YCnfJGW9WzJybniSXXUDbCpmkaXuztNFp1uwHP10MRZuNywlrI+vkSroisxHMueXn6XKNyQPclWQWo+1b+0Z19oSO9zXoDVuI9YzWekppmx5A+O3ziFkOdXAefIT3ZvOh0/Wxb+xD3o/RY5aDPf</vt:lpwstr>
  </property>
  <property fmtid="{D5CDD505-2E9C-101B-9397-08002B2CF9AE}" pid="4" name="x1ye=1">
    <vt:lpwstr>Nzp7LzXb3/AqGLaq/U1KIEowCY3sa65HZj+iiA+jlxDGRVjssAt/wP0PnHX1zNy9tuC9KGv2xQAQQKD+R8tb8FFECmWBj1tXQswIdnrOq7AbQF0cQkBrvm9SXF7GLVON+ZZVp3Uy+YQlLPZwlmOK01EQcSBrokcS0nglgDD01c7H5PugT9pGo8C6TqnPQD+Ar/nLcYvfd21488S8RbUI6bfMWLPFRlIJlTz5iBK2OLDaKBngdmXdXOtbBb4nxuG</vt:lpwstr>
  </property>
  <property fmtid="{D5CDD505-2E9C-101B-9397-08002B2CF9AE}" pid="5" name="x1ye=10">
    <vt:lpwstr>LOvDc6L9jvKhm7cGUI7E/JMtB2boD8CNjc/PzMXHCrIFgQ4ASeUzhYR8Tk9EgONRfkgzckpA71UBbGY6rhi2KnFyVxj97f5Wc0FZp7GDeM172BIwQzWtO2GybBfRBkkc0SME5WaeVCnqT1oJEsJUKyu4CKLxcQwmlN+htWoCOYJPMMAsh+K/5jpQYpysxhCbd26kDe2YJtVuPpvXxH2PrrU3DSGKKNfUN238I8+RI/cHOzCiHWva8Cy+mgAvIir</vt:lpwstr>
  </property>
  <property fmtid="{D5CDD505-2E9C-101B-9397-08002B2CF9AE}" pid="6" name="x1ye=100">
    <vt:lpwstr>ebiGOkumoNrEfEL8xC87n6E/EEoRPHAMvlOOsGZQ/S3fX84T6G6s8G7W5LK+3Z6A6LP48Ly/FgsJHQAu8457FrbDM+lF8/O2Yw1LYuCmN64spiH+kpmA1pk/I38Z/ZoF7PX/RiEedWIwSzmQGpoQlEqvevLRFAHaZ0I94Xqaym4aoYXCk1/8+oedN4QmDdRZ/qnBPMt11T0WI67qEI2NGwu1QWCQFzPVjuLUCWYpvUxI1zQD/atH8Rhxx6QHman</vt:lpwstr>
  </property>
  <property fmtid="{D5CDD505-2E9C-101B-9397-08002B2CF9AE}" pid="7" name="x1ye=101">
    <vt:lpwstr>oSvS6d6X2TKplYlvMturDE6ajVhNcIC9WLa9dh7Gs8uH03I9xMTRxmp811R0BxT90R9YVCJ9WPyBoyTmK/cX8h0jVkotebauzU6oLqhA19GRbQ29J9eq/NlEyO0sFx4Zgrhbi7aZy8GxzBQDbR/jWuj1OBGI6dZkon8U1JnqZF8y67W6+Qe517EgocZyXoCYIK0wNzNAMhv1aCC/5EN5OpjzFLodPCPWS+W+R7sy2xCYkMhiWs89d4s2xCyRw/W</vt:lpwstr>
  </property>
  <property fmtid="{D5CDD505-2E9C-101B-9397-08002B2CF9AE}" pid="8" name="x1ye=102">
    <vt:lpwstr>iI8Hmd8D9WMwQ0yV3Ug0FEHrNVeCJnDnCAUcaxCZdUrFSINCKeWWjG/VjNMcFnzWaLyQ5oj1sow17wbeKdZfpKrC2amBzvSI+jwsiH5ndUZ1ZNt5VoAZe7ZsvycPy/qyBTIuHkxSdGUbdlzNo7yvWLb64rgtTTMmybZJTJ5SshjLg2+AZPdRTh16I5n2CZBBs1SU+991eHdNOx2FfYpeZUTy25TNipOodIDizi2Q+mcKWFcjW8DM9gRUszKjRiW</vt:lpwstr>
  </property>
  <property fmtid="{D5CDD505-2E9C-101B-9397-08002B2CF9AE}" pid="9" name="x1ye=103">
    <vt:lpwstr>IcDlMtlzND5vFm/h9amf2qohIBYMla+BfqXwpR7sB6bpf0ZCLzL4wztcbGP8ZNxHHp0ffR6refZkVh+UXAYXYf2I71bRdwSxnfgy/uFQDueBeBeRQNlFYK1Tj430dxJbVj7vzxDnSIrz69spHgKDZnUg7S7Y7qOL61JXNOOa0toc8RH2L77WTTAnqg+GT/QL6a1bMQXuO73lgXVD4u2lwDPVm1dkPhQdnjVK/JbZkzPqDZmkIz/v0bXvK1JT0iA</vt:lpwstr>
  </property>
  <property fmtid="{D5CDD505-2E9C-101B-9397-08002B2CF9AE}" pid="10" name="x1ye=104">
    <vt:lpwstr>gE7omYCAcnayfUHZ1KFK1r13XTrY/Y1dNRsfWNOmgXLfE3AcGiHhamMCC1FymE1W52OVe2PWc1azp4ZgGsSETglqNmwy0vSyT2jjSxAIDuHHay6iaGpAjsLlVXhUUaRUGNRJ3DkWJNowCwCgRzlNEqVA+ulQtHT7QhB+MoJ+JcS7N9XrabWJb+XjSMqP7wNw+jyPenOXnVD8eGiiIFViTtuMckGnlUjLas0NYNA4fScpK/6iU8riGVEDSJ6/idA</vt:lpwstr>
  </property>
  <property fmtid="{D5CDD505-2E9C-101B-9397-08002B2CF9AE}" pid="11" name="x1ye=105">
    <vt:lpwstr>QdqImAHoLEcyFU6K90rJ72cVzfHbbTTdcqIA1+iQuaOWyFMQhhxgFC9v69qGAk/odZa+liW90RT4oYTBU5P7umzcX2o9qBMdAJMa7ZCvQ1ws3am2gzywrANphzgflCg4veHp8MvmA4Ez6Q3ElN3KIhpFcdWFm8o+fgi15LiGctYXNZ2nZ/ytw0ZjhmEDvqm4oESYR9t9nme8kyGOX4rRjND3LqTfqNXagnfPOexYhGiTNN0jktiXRY5G5ExC58b</vt:lpwstr>
  </property>
  <property fmtid="{D5CDD505-2E9C-101B-9397-08002B2CF9AE}" pid="12" name="x1ye=106">
    <vt:lpwstr>htjTHFU7dKq1gpj055uQRiKsZp/7G+7YE6UNhgKIJv3aLO2gnntdfjlH3SJP/diZqRuAqhefN9p/z+Kb9Spwf2mOqS+nl6FtzR1SXTd82GnB8+6kF8oQ6+UrUIVJUkBT8IgfpmaIETixXSKiBsZYRfyJZrVQcW53oJM/Mwk3SI4deovCANmA777NCTRfomeld67nNgigMFwyjIMXGVymFLa8NKtWMAE4UXfRsZlmPvpgJnJR9MqOCroKbuC/2WT</vt:lpwstr>
  </property>
  <property fmtid="{D5CDD505-2E9C-101B-9397-08002B2CF9AE}" pid="13" name="x1ye=107">
    <vt:lpwstr>NGNMuu+BSQfISNpJiu1cx0xg2X9f9bVduHU7cluno38IzSnsGTOmRPWyxEWjfgzzjNiTbSMF2cfMXZkLzlNmjjUOQ5Vv7dSEthc7Aaf34E9ONGp/vyJk7Gfenmz66lp3Ffi9m6t9qIL2uegpsmANs0OP5yA6jaYheqUPgWQUEGny4DXGA8M1hElXzFG4nWnR6C91D93AJWvp4C2Q9eoBZgU/05fnneEuEfuoeiIaFnQhnRzmRprq6gDUgK4uZJZ</vt:lpwstr>
  </property>
  <property fmtid="{D5CDD505-2E9C-101B-9397-08002B2CF9AE}" pid="14" name="x1ye=108">
    <vt:lpwstr>t7pFzY4qvVVmvu9y+ViaP0V3uZNCrq0gpfwUDVbvOcqdoiLzBWzhh93rl2fAIaZIUW9YUaM1r+gcHIY1qOGLSOVkIo0nWmip7TcgR17bzjY3Abp18m3UW23wrygrdR+C3dfAh1uzcDtk3buLGnnwAlq3BG6LRonSieQeCR6IJHkHQBI31NaXUpHZ1M/2sei1VVkgU34SA8iCNNjzSbKQH7ScXoWeQIvlF3an3ZoLo16gOucNBMrGO1VzhZm/CMr</vt:lpwstr>
  </property>
  <property fmtid="{D5CDD505-2E9C-101B-9397-08002B2CF9AE}" pid="15" name="x1ye=109">
    <vt:lpwstr>PtHU5gtnTozQHogLwSwDbdXDfV9uk4IXm24VayRT1r+X/P3SLjPzrTFAFhZtfz9Nh9db49IWNnk7WXub8FCSJL4XOMoQEIXI5fVw7o6RLHvGrDprbaAmNPGDbkAVDVWa+YKUpwoF7o1iNzghZLo2lPmL9mk+Y+mgAwP30Ni12RlTeryGk9zo5RNGAIL1eaTLaRPh5+uQLD2VEBo6p9UWFeRTNPoRMazF4D7rVArR9CBmKD7wVxKGDAlnxGaEprb</vt:lpwstr>
  </property>
  <property fmtid="{D5CDD505-2E9C-101B-9397-08002B2CF9AE}" pid="16" name="x1ye=11">
    <vt:lpwstr>Zk/Kdf1nCWa9SGqqGDVNjK/YnbfS+wrRT9urNszcA1gvtVRWqeBt7EEcvMs5G8ENhHV0I+iwdd4+VT+UTsZmy3/nRThwFkAv3fcXjFSUQ08mVbwm/jH0t8Bp2dqK7v1UVVJ27iEGjb8uTDv5s6DcRcFrh7oFT4ciW+s3Yx9MiU0tbe3S443dXWHK/MN0PHRrxm3vulFDkcRfhNLVzkgM7VVlt+KW63g8i73vfjU3y/0tV7qMJlKB5F2h/AxiCcZ</vt:lpwstr>
  </property>
  <property fmtid="{D5CDD505-2E9C-101B-9397-08002B2CF9AE}" pid="17" name="x1ye=110">
    <vt:lpwstr>WLcAg1IQj560NAR1Aswr1Lvv7WD7zZ6Eieu19UePyFrfLGhtFOnr7vVelDCI0Emaqb17vg10jzFu6Xm13i8Gew8hK//e7LGCSfeVkQer8diroPS7ixLrAvKxvdWv59ie8vcYiUMMDNF2cjVDb/ESL9S/ftTzjJa83JtGeCuvm/h0+2M5HMsx5b6oYDDyayVBlyytfocDxAf9dS/FBDBIcPrIVGGP++W0VExUgSLMoDj41OZer4GGWG7FfdDhMvd</vt:lpwstr>
  </property>
  <property fmtid="{D5CDD505-2E9C-101B-9397-08002B2CF9AE}" pid="18" name="x1ye=111">
    <vt:lpwstr>ywIIyE7BdFgSh3MSLd58hisfkqHlsBQqZv8PbVHnCHTrgc454BPVv0IzSot315x8nSA+LJtEvA10HWcUjAjwXtXE2bZPSJgQL7IpJw4/hOnRxKD/eFUeS0w5i7mWYcYahRMMOUcQX7c/HqNgocJvtUszAo2XUYBpDUJj9rYqV6hVfrDzBjUXcGIvqDU83C7GszeI2614qmwPrbhi3b8fN5Q7rXLgrAN9oBUiJkB8v5v6I7z3+2bIG3ZbhrxPb3J</vt:lpwstr>
  </property>
  <property fmtid="{D5CDD505-2E9C-101B-9397-08002B2CF9AE}" pid="19" name="x1ye=112">
    <vt:lpwstr>iQLutYo4pno2HaqZ/JqQ91Q20aG4VFGLiKtBn9SLgvAcSZUBP7cC3xYDMn+t0vh5nsbXRbd/gUVYF999ubQwE4ssWRZT7T7meOu3SPqX68yxr/YDgxd3X5fkzYfwmRBrzfJLRRKjS6sQcPpQQwhN6kn5BU5kTESrPSQXqLw3dpn8PFeLBF+qysGRbZdzhpfyRZuDxVZnh1dnnEOGHltl535PQN30w7jLYHyqH1YesxWDeczFvT8kfGjDSK3C7CO</vt:lpwstr>
  </property>
  <property fmtid="{D5CDD505-2E9C-101B-9397-08002B2CF9AE}" pid="20" name="x1ye=113">
    <vt:lpwstr>TVLPY09HH8M/qt8NpO7tHG8Bpe1YIu8+Ycl9fho37p9Pt/9OZPPeD8a7lQJ+rIG0QqMeh3RiGtOiub0Wlxx/hYFPGjAr6efsix3tJT5o382IfzDgSx4y0+gomIX2AvJkY+2XZWwNzYhMzJwzXO8lG43I9D84ISrhMRC6M6tRPWDum34qrSl/GCgfuZIKx2blNgcG51+8Nc54HnZyduP9bbmLLiWpwaZeGpG28ReNoPsY8bSWpiN/MkJimC3/GWS</vt:lpwstr>
  </property>
  <property fmtid="{D5CDD505-2E9C-101B-9397-08002B2CF9AE}" pid="21" name="x1ye=114">
    <vt:lpwstr>FQs+jOYTqJr6npse05QEHy3At1G5/SJELSGqt1t/dT+8iRtNVA1dWDlB/99FR7vDLXuyuPT1AuhF++/6GmSDXWwald7/SXVYifEZay2WpRihG8Y3bgVqYSXGk4YLK6no0q+kB9WpphxPwpTzt06OCFQ/oqJFao8zKWvf6ba0d+8M+1nLZtiy0cIQIYg0kePePkuhqkWD4DziBHa0wtHyCZJNciXq24tYHVSyLZNGdx2YQ6W5/OlFeLFTdjG6R5r</vt:lpwstr>
  </property>
  <property fmtid="{D5CDD505-2E9C-101B-9397-08002B2CF9AE}" pid="22" name="x1ye=115">
    <vt:lpwstr>HKNgKKCTcpiFlcZmnGTdZAxO7891HXWx2ys4Qlvw1ZcqJA8GhwhsFInTDp96BexPeVBWRZBdE4eC50xIS4/yzYuDPgJ/a9G6ricnNHvMAy354gmt9q8G7hnp0PfOsVgtoysBnRyfMaEiOodcNKhO9VjV1Dy82O81vVv9oRjXXBhwSpj750ZIb9PyBaUjrFCnFPOBQyVdBetWgvcXfmw/a3u4BMfIH7RK8wKaZsXkI/bONL9GMrBqgMUB/3zy/EM</vt:lpwstr>
  </property>
  <property fmtid="{D5CDD505-2E9C-101B-9397-08002B2CF9AE}" pid="23" name="x1ye=116">
    <vt:lpwstr>Uz3dxew+Jc0M/JBAAjWvnETYwFDwkLtN8QWQTAM2hYV/2v8da9Lrt10meSpUBtqBw5UDzIo+rfy/R2JsvrL2+55bp/QL+5PWvew4FAyz5+S2yDrGLt392BLKhJRg5tQbozYtf8f8OQK3x2glvRg2QO5J9hUUM87BCDawOVllAKCRJ0wfofNkyGaXYfp608uxgYB7bO3HekN0hpkAsQsJjHrkGMYvIWSS6Dd+uDbuEHOlU11NDP5IQC0KvsTiCPZ</vt:lpwstr>
  </property>
  <property fmtid="{D5CDD505-2E9C-101B-9397-08002B2CF9AE}" pid="24" name="x1ye=117">
    <vt:lpwstr>OPrIuslSepOVtTM24d4GxVEjHr5Ktz5vLBmw5wSYRRAS4jeh7UYl/pOQF7z1YxU9jUd/9YcMMVyV1Xp3h40MRccs5aJyLySF4kJf7x17UYUVxsBlxV8HpMp+7kj0s5+cUKbyfh+NejRIE/VdsxC7+Xrb6fq3R/BGJjQb3oIibhFmYfc6HaslE7iIoWBl32cZaNdCo3xkplB4KdtkEzToXnWWhfRUC7EH7MKxmq3yWYhhOSUy01pvBs89KiOnM7T</vt:lpwstr>
  </property>
  <property fmtid="{D5CDD505-2E9C-101B-9397-08002B2CF9AE}" pid="25" name="x1ye=118">
    <vt:lpwstr>cDh+uhUEaospoURlShwUrY3RpSqeOKO75KyqEE+EYvC9AvI44EGrUq67eIW7kLLOCfoE3dmaRSeeTrhUoq/rEKhyH1sI6r4TDVR5WTGTC5bxNhz2oKmlCm8plAJPlrtV+jn5siEeSPJfsf48PevfNudWvHm67LqvSOWLlmFT+3+LMy+J7Y0ns0ZWepySK78kLuYUI2+WTOHMDWnG0maODc+SfUdIIpzUzHomQ3LilKDg9lRt6zg+2cvEHJnLwJI</vt:lpwstr>
  </property>
  <property fmtid="{D5CDD505-2E9C-101B-9397-08002B2CF9AE}" pid="26" name="x1ye=119">
    <vt:lpwstr>Zmvvo7EolzCMn2K9ooV5YKMDKy8+C9hEI6/6tAF0XaM3ocfE7nWWOaz5bBDWyWvs35COkEGMdAy6OhoGT4Pgstaq+oJlRip7YuU8dLW56piKzokDL/hEJ+QYGzpAtrfqevhhTX2k46IJq7qFjw6mfmByn2uEp0h8O6CbmSjpi+wcyQxCCrdMXeWx0pQHLiMqvW+3ldU32iqLr94K854nkKFKVAlca7Mi1LjJNpwxx1TADXEc+LJZ0CuP4b9CT3a</vt:lpwstr>
  </property>
  <property fmtid="{D5CDD505-2E9C-101B-9397-08002B2CF9AE}" pid="27" name="x1ye=12">
    <vt:lpwstr>B9eD1JQdio+APMxCD7MC0KzT69GK/G4u5UJSea8DJGToJszQv3z1RORD6XwD4eAjgtRPLZ3Zp+JyxymgfVKRT8kJOBWtfIKZ6c0jQ1TUWOxPZudpfndYVGdt3ZyQ54WIjai1r0FQdPwe5ZQAT322H8IAGnfTacvTDKrwJnWTTBT5FtDifUTIWFL7v2ovwLlfN3bNFRDZkvKldZQMBMkQgN6koUGzwFf6HUpVhG2DsZv8gCE+9z4qDQX2gJOzesZ</vt:lpwstr>
  </property>
  <property fmtid="{D5CDD505-2E9C-101B-9397-08002B2CF9AE}" pid="28" name="x1ye=120">
    <vt:lpwstr>/1Eegws/oaEzb51H3ihxEoVFVf4EJZrDH8mpdMQ31BUTy+xHWXuH+9nZab8d1Gq0wgjB122Dv/hi3JnfY4iFCk24h6RG+5m/D5aalqUfIl+SP6ibgSk3PerVGEYxEf1aVQE/JH8DjKnwCfizJviF46Nw3qeXIqH6aWCfS7BZlaOgJhCWLiQuIiP1TjbnJ1PyBrKKlyO25L71jbq2kYeEyNmO/3R1QBvtaglkCUN1Sgmcjy3Wo0k4UX/0y9+1chY</vt:lpwstr>
  </property>
  <property fmtid="{D5CDD505-2E9C-101B-9397-08002B2CF9AE}" pid="29" name="x1ye=121">
    <vt:lpwstr>W3WfTcVFq8Vb8UdmERlwShVTBQtIyeiQaO1I3GzJ0KtdvLYMa2lRk8PWN+ux1ZkFBkb/FDPw55DbJJ4aaZJNxl55b40huWN6yp182JqKsXytGlf0ffWPD1tdxV9MONiCPrTDB2/tkOo6o5jUJUP2qE6JqP/l38h7Kc8f4GdehpD+5NAgSfywobZNDeKg8uNZd3WVZJ0W1T7V+RSh7DxT6yl7b+JTsMJVUWhUZ6XSktWPT5NT1rXUpviJlDrWmYA</vt:lpwstr>
  </property>
  <property fmtid="{D5CDD505-2E9C-101B-9397-08002B2CF9AE}" pid="30" name="x1ye=122">
    <vt:lpwstr>0FEHO/2vvZDVZ8VTne/h//G2NSOKMBiHHV94u6kjsDv7t4rs+ubt6WFkIxWfaFpmNaLLPP7re2TOnAjQnmhEDMc9ZEbQliod9ref/U639GG79Y1u1MEB/WBhLr5vLrQq3F08qQ33PrU73Tyzrz038v9PFNmN36sk9Ak3+ChpxBHhux8z23XMNKnQ4C4m3L5brQmP9U6PXBdg/A86Wr/CUPFbIZlhLzNbuyx8OYsIK0DjPADKenPWaSncddHoqCP</vt:lpwstr>
  </property>
  <property fmtid="{D5CDD505-2E9C-101B-9397-08002B2CF9AE}" pid="31" name="x1ye=123">
    <vt:lpwstr>r2J4vtGMAL+/0nV38Uy4bIelJUsLhGu/hxXwJyuzC9106+G5+JdmmLRaOs3W73uhAHFrFA3/u7h/gTJ41LWyCgfPlNynfLO34PjXBvmn85Lw7lRYRFJ+jkgV/f/mW9VfQcvSwREoTlce93OZ2lmWFnWOFyx5e3scFatwqtDVNe2zC6rGuqHdEP6iiYvOc3G/ZI4UVFu0c334Ul60neQlt4RlrDUbVocETAa86H9++fzdc7E+ds5rq+/O+d0nupz</vt:lpwstr>
  </property>
  <property fmtid="{D5CDD505-2E9C-101B-9397-08002B2CF9AE}" pid="32" name="x1ye=124">
    <vt:lpwstr>F7ioQ0QlUacT/7wIfT4UweduKI3peSMVbyYDRhUmEA9zAbKlgN7Z4t9g2nnZ//01yKDOzoml4meRENvJ3mRg/Xv81jJ8hkaSfhtv0Z2Go1iXGxYl0J11/ZzJp6D4r///uVF86n6Bw+vodv/Mhn59BnR6QD8XF+hl9ojy5YZQ7hY9kkBoC1MsUf70F/X73fuP4Yk15oNUm+V4DkCpURIVLWWtAObYLzNsoVM6s4Bp1Y+EAILTxPdBjzwSf9ZMwAK</vt:lpwstr>
  </property>
  <property fmtid="{D5CDD505-2E9C-101B-9397-08002B2CF9AE}" pid="33" name="x1ye=125">
    <vt:lpwstr>ThbWk+4GTenKCiMT+vo/KWZu9prrDWWVosjJ1ypO2uDD/VzSQlkb3NQu0IzmWVBCGECq3hImek/RZTN7ahk4C575d/Vy+MFsh6+VagxRsYEKY3CjkGkMJwL1nGCM90A/PqNgD1/v2CRdcEiYvX2gopekBXtTGnPXDdSPzybRNdVVHSyZNjqfHiW1XitHGgL5SVeuLVQFt6xuW5DAuKuIaavbkoej0/pSiuUteXrLpqsE4570wAnCvaaRJQtllhi</vt:lpwstr>
  </property>
  <property fmtid="{D5CDD505-2E9C-101B-9397-08002B2CF9AE}" pid="34" name="x1ye=126">
    <vt:lpwstr>7MN3Gtz6gBPxi3CuDzk6SDllbbSma8dtHv4CfRmDCgSwWcY2aToP3Cbo2xcl9mmW3d40uVxIvbto7PjfTYkZCT1jt4UHiUHGZWqzTrKkP63xB6j3FQr0XYLfwpbaOq4vGAfx9ss9Zv6ILnyvbjhBl4SC2tpAQGOFvV1GgzadyIBVY5KXbLQvm1COVgIdi55B0VJUDQr6ZcQxFM70kPWEdzHG7p4/+ZxwURb0IPgUGUjzwzijBxI+FT/pBvWUXnT</vt:lpwstr>
  </property>
  <property fmtid="{D5CDD505-2E9C-101B-9397-08002B2CF9AE}" pid="35" name="x1ye=127">
    <vt:lpwstr>IUO43TP/QRZknNElJDAGUXAmgHMV+ZEwhAVwU7vO/SEJA15nQvur0Xu2ONj4fcTUWb3LTfUr9Uaavkk+ykEjvNnw392kO51aee4PshGqsU0/ez9prHGakQL6T/EYe2tNd7Q48oBynIuebcc7W/FUF/g+NGxc0XIdPFEcT7Nw2UhFP5kyVBZG5BD1m8eUN8CNxNyStU5vyovN9XzZNpQqKV9/gQRYpze4HTVEf22MUQSTyAXYiDWBbfW3kuq7aCX</vt:lpwstr>
  </property>
  <property fmtid="{D5CDD505-2E9C-101B-9397-08002B2CF9AE}" pid="36" name="x1ye=128">
    <vt:lpwstr>OWrdKFZlJDesbIWiCHRgzKXC7XtssglNX/T2kkyYDfi4nQpRqa0UgDSfjUyqSlGOnva6tgI7KuTBR7rn2J+/47NBtI901gtM/c6N3WZrZwWmMj8a2PHzntWFknD6lM5uL2NLG4ozv67gJx46pzN0po+RDWkwKbO0t4veEwKUuTJ/LvV8JSpIepEmABMNEABQptTjtcj4Kb9bbdcWOIn+4AVsPyInjdnAmd0z5rIgv2DnvHi264wc/zZLu+Z0maz</vt:lpwstr>
  </property>
  <property fmtid="{D5CDD505-2E9C-101B-9397-08002B2CF9AE}" pid="37" name="x1ye=129">
    <vt:lpwstr>fNwYjKLEvKfk97Qr1+U0BO7vQ8Xci5I5TzEEcOZjJFoQlp6Xh954YWLxLnoSOrwSk1guKYfk+MnQAUjydLa9dtyitfqgSiuuhfgsr0VqOBkXVJdR7j9QjxXKW2hlKaUut6nSBqEjkBDp3uMJKflcR5uJIwhilXRd7OLuxefEGMB6GD+abYtyYnnCygSmMjm+aXBHkVm+2a9YsWGkyBiurAb+ErvKPQUiax5vs+EFlQLq94CGtWcr8X6ytdYTBbm</vt:lpwstr>
  </property>
  <property fmtid="{D5CDD505-2E9C-101B-9397-08002B2CF9AE}" pid="38" name="x1ye=13">
    <vt:lpwstr>61tEiqpfJ+QaE5D3/0NMI7CGTbOQaKMItLt1Pz2pEjbnK7nv+99s4W2NEoEsINwlvbULhsklCsjtyFLhfVjal/4t+6m+oSsYORzg1hS/ymE/Kfgkcu9Y6lzyRXe3dnPI+HsMrThswGx2SQ4Kg8kzeqEOmq4yGT4Z4DhGVAUYY1YdvOmGv4ZaS/HnLEfVZqOMjW9NUKKEOJJAna72OUUgt21Bwdw4lWT2XiaJyLXRfIu5I0Xz0oOczdQ6TjX2Nrx</vt:lpwstr>
  </property>
  <property fmtid="{D5CDD505-2E9C-101B-9397-08002B2CF9AE}" pid="39" name="x1ye=130">
    <vt:lpwstr>K9i49bpuxdsiP3kGnwwAQGxzf25jeNB4PyHI7hhO+4iINj8NiXO3ngmwZNF+zIx75aTi0VRXyQbwXqmWEFbb1UGZBa9Itarh/hCu1IVDZwUFdvFZsRyYdBQZs7JqE0ZfVXhsdxEaHqEO7Z5BPUMQByyCikMqAo1FQ1f97uSD5b+G5iBMTy2tzyb2NItnWd23eI1pvNV7fhJQ6+aU80hdpXN2gUbVadnXbamNiXHIDoZU6yFhFe2g9nltGZ4gcXM</vt:lpwstr>
  </property>
  <property fmtid="{D5CDD505-2E9C-101B-9397-08002B2CF9AE}" pid="40" name="x1ye=131">
    <vt:lpwstr>MTzvIp5uoO1zW7qrQ/02Myxfe3Hqbe32IH2sy/t9NV69xX+IyA+exQ97zGDM9dGB44wP9bn6kG6f/L2lTaTWuVg5PygtT2geL5wyBDZCbZoTknIBkoVKM1TLQvP13Tb82zH2eYQs8Jw26GXdUE0AA4OsRQQaXLxKGHIi/RWq3Ubg0O5dG/AjuQpO38Mx0CMPhyHc8qYr61o1Gu3iGN4bi4p9Q18jN6nVhvTUMzE5PxGe4GFpKW7ZyMxWudCxV11</vt:lpwstr>
  </property>
  <property fmtid="{D5CDD505-2E9C-101B-9397-08002B2CF9AE}" pid="41" name="x1ye=132">
    <vt:lpwstr>Lev3BSlmtmKVGLs30iWz/oDVThvRTy2axvs2vjLbe3UY/dvIHiB5m/J57Vf7eS70wFiaE0s91pvmQktRXQyvfaOWrxIBfnqIrZ3+Rjw0hM3LG9MnPIV+1ZpLvIxGt2l1uxOO7XktTW6k1pL6uq+2hG0LzD7jAgfP6iNGnWIf/sztpLI3dO+bsQQXKToBExjqiMPfF5ZnDNZyUjYXsDi3WKSm+6MKmPvw6mjUK2Ev+8x84pTG3xpUcZ1uDzwStqy</vt:lpwstr>
  </property>
  <property fmtid="{D5CDD505-2E9C-101B-9397-08002B2CF9AE}" pid="42" name="x1ye=133">
    <vt:lpwstr>F4FYlg20irBTA2Y21ta/dB55EVikIeb28RC3F6Jzo3PhiqCRXqiLPrB2sNF/E4NJYLWzdDmIMc4YTNqOtEv6TmIWTx6IWxx/9oJtcrQoCW1Dylem24dRYroz3MdHGFZwj9byQgHt3iU6N2b1FkxOCOmmsNh+jElb/CK7W+U+kgIBTvpr7q4tOTvJvnEeLwCPVtxDqOaI1lEBBs8W90u9lr/zRxIGueK00IMvt8KKZjBmmLPzOFqGwID39VXQWSw</vt:lpwstr>
  </property>
  <property fmtid="{D5CDD505-2E9C-101B-9397-08002B2CF9AE}" pid="43" name="x1ye=134">
    <vt:lpwstr>4CURT9IBa4LXF3CbDD3YN+/WSWqUqFAK/fPaeLbng1jYVlTKOVFeQXG57of02jAp31zoKog4TDaSrzE96Qbt0v1dq4AvWiI0JMf+VfKszirNCUYdcT8ilGkL6+kUMEakaXdl7We61BGS8mANZ5l8dE0xUTp8poJXW7a/4C3xLlSay9hCjBoqYfQe9pSfyxmeNRdW9Vhx3CfQLzEvJdg/fSeCWqXL6FCOqbP1Y15WyY5kUekiIrLeEvQK9qHZUHX</vt:lpwstr>
  </property>
  <property fmtid="{D5CDD505-2E9C-101B-9397-08002B2CF9AE}" pid="44" name="x1ye=135">
    <vt:lpwstr>u9OKEKjnRwqQnkDyArydxZW5nA/TXR0NVob/y1dr6fch5pYwiGtZcN8UyeeDHGPXLEgSip97yDDcHkQAPTNklL1ZND8SCRzZhlQtvKnRsrR7deUv0jlW3FXRlxnw5+lBsBr6tzjaN6CWJY7qdUjkx8AqElLjcHmMe9W7wtvysXdcO7V2J5NSW9cfDJXxu9X0qb1bQUecqib9oYo2yRavlngPuEXVM/z6irP+Zo8C6/xRjsxOT6yIORqNMq2VetU</vt:lpwstr>
  </property>
  <property fmtid="{D5CDD505-2E9C-101B-9397-08002B2CF9AE}" pid="45" name="x1ye=136">
    <vt:lpwstr>wWJIi8TAg/DKtg+NxS+58Ou5uuS6Xv0onMPCCWL7mJzEXV/kpV6VAeLwOB5XTnf0LovJ2g9W6VI7MdjZBSVpKLoyxKPdN63ajWCavkDpBW12Uyq55rnk3hE1faSqHN93VQEEs0BYIhy/7vYsWNUg5rJfhDzMz2PL8v3pAFWyGORZ6IBFLI0iNi/vPp0E9LBEZ8Ciw4hjHK1sbgeSyyjfSJzL+kW/hFKSWwiWMc5P/bS8gbCt0l5LHDE6ZQwZsyd</vt:lpwstr>
  </property>
  <property fmtid="{D5CDD505-2E9C-101B-9397-08002B2CF9AE}" pid="46" name="x1ye=137">
    <vt:lpwstr>1ShM7Xrnrj/kUYUfWzeh9zfRJJPjcvqdjP8IGFsaggBODTlFLZ8fWvVIFxp/Ya7TkzpZY29K5xTmuC7oPlHJghGNrObdFO1Xvedrk2cMOLLtKxGziWvkfjfFKGTcU1bxoNP1p7rP2ZaF3J28k9M256UajFyte3xC+AiQacOUJKDv44LnJ4zqlkMUTttb/hrvRWyJyhQeu+mrkjeVnTrvvxn4/dfDVOjbEdVXLKi4G2oxUtpjkuvR3yLKkO2/hWs</vt:lpwstr>
  </property>
  <property fmtid="{D5CDD505-2E9C-101B-9397-08002B2CF9AE}" pid="47" name="x1ye=138">
    <vt:lpwstr>GpI2n6hvLWihE0FbgeTxZjlaIKQ0CFMdwv2dtcLUtJ1fVSDcKpSl1ID7sbdIB8uL+sOE5C9MHnVDeyjx8WlLh+mw+RobCATkoYIVtcD2BARI9aGPj/41Oc1RYVM4KqL4nfEPCbQc3JAe4Y8b6M7xwftPFZe9StDx9Dlq8eDJgQqKlt5D8gyzEg7JNA4rGqd1UNdJHeefSNAMiFRy+cqKVPdW3GbVIoRrLuiSDDI0hfPvbizA3ZrMfNslgsjmc9t</vt:lpwstr>
  </property>
  <property fmtid="{D5CDD505-2E9C-101B-9397-08002B2CF9AE}" pid="48" name="x1ye=139">
    <vt:lpwstr>7wHgtlYPGfda1whOifxSsLkkbosm7NHFEyBAVrlC1zXxHfwdbkqvpDstZAE23KvPTDkkxe+9UlqpqzrDvnDwhMic5nLmesQYlk06S0rT8QgDFYesqS5ZWp/Owkr1eTj87G9Oluq4hb5fvCYZ0b0S1wtE6eKr9XrwE1TQqX/UW3ST9HFSDBFksfLUnb3TLiIrmfsk5WNP4gEzSzfSVsrPgBA2GZInItynkXVy247h+ZdNsx7JBAlxhv4o3duq4W0</vt:lpwstr>
  </property>
  <property fmtid="{D5CDD505-2E9C-101B-9397-08002B2CF9AE}" pid="49" name="x1ye=14">
    <vt:lpwstr>BJCItY9y8kBhQpBru/FPXKs0CV4+qDfOS7bI+wy5HVntQOxzqndF0aKz55XUikVup0ZAwEXfRqAie+E4l+dqqCfYUg1+9BfBJr6VH8o1uHdQY8WwmAMcDlEv6ulfPtMIlY0qL6cFWDf3chlgEUBqKqbiyrNJKKh28ORwvxdSB7p4pXdBzuEXqP9ueZSMeuhxSdGB9uyFkEeGhuTeRUDcRFUMxxP5ePtfu0QfeHPNBh6fvboJauBva+iri/qUR2q</vt:lpwstr>
  </property>
  <property fmtid="{D5CDD505-2E9C-101B-9397-08002B2CF9AE}" pid="50" name="x1ye=140">
    <vt:lpwstr>zZi8QYrfwHP0lN2ktTo3E6oeUGq/N2akdzBq5s9lxh+lcofwu59YTeiiSXlU/0PXqjgI2E3ATsxGcBIBkkRMcx+Phc5zEMiLM3aJBQQlfKwF/IsgOarjvmzsGmm7G+LUWBSPZZv5ZCOQY3X5XKENieaA4deqvuzcB8KrVRHcJByIKEjBf51nfcdgiVoIupqIniv2Tb6kSqK73geafEZJtyRCw7QjVxEIn0K9apXY6JxYoWN7YEJxqJdzFBTfcpm</vt:lpwstr>
  </property>
  <property fmtid="{D5CDD505-2E9C-101B-9397-08002B2CF9AE}" pid="51" name="x1ye=141">
    <vt:lpwstr>qc3mPOGYZmnY+mDPXisOveVXkcp1jPzdkWj+Ea1pS5ygsUtEe2h3RJDFZ5CmI+riX6SrHnfynn/CLT2x5C7hN5RovbvLNz12Yn9oYOIhqVipAC3LEbstXxlcMLLg8N+PmPbKaRVATuLfmHSZvPdEi9XI5C2Ozlr4Ax/fibxCWrrgLXt2g+/PTe5npXbj6XPm5twY/ty1gn8oGGeqVDPnNcc5oQTs2k4ksLVfyUYe+5o5BdepaBFmWsIOVp9JmfO</vt:lpwstr>
  </property>
  <property fmtid="{D5CDD505-2E9C-101B-9397-08002B2CF9AE}" pid="52" name="x1ye=142">
    <vt:lpwstr>2rYd/dpo7S/8yxKu/q3B2JJaQ4nu0hBnTfqut7zj9EukxrDzroRorvvnk+NXa9da/zZ3bMRn+gRnap5NtcGGbG36WINCKXgPQLRA+A6gf1EnKsGmoefpdBOZ7aj0ckBjn/s9D+VwlWeRCBD41Oe2YJS/ezboQwRrJFRwEeU+hL+SjdOI1NjugjkFNVTKblakv168VYBt4ILOhOh0Lkj7z6na+PeswDSth5GqGXwLT3L24UvtVxnM+RzoJysporb</vt:lpwstr>
  </property>
  <property fmtid="{D5CDD505-2E9C-101B-9397-08002B2CF9AE}" pid="53" name="x1ye=143">
    <vt:lpwstr>oxcgvMbPX4grMJFRNh8PqbNncKcAsLxsIuuf1jjVNEG4wAgjNbeDrHyzh/0xfMNkMBxFoO86w9zgreXfCi9ZVTaBXl7BuVKNrOPxah3QQuSWvuYU+HtHGvyhDUaMKU7Uv0gX0Y+xkRGuEPNOfPLfu+zFwaxSmM8dkct+6k8Q6Esb0cUsIBlh181os0O+nRH9wB4g9KEFHcPOdvtt469F1ms1v8KxbbIjxSzooqbW7r3tF/a4zBTw5YXOgDVrThU</vt:lpwstr>
  </property>
  <property fmtid="{D5CDD505-2E9C-101B-9397-08002B2CF9AE}" pid="54" name="x1ye=144">
    <vt:lpwstr>8QwobIR2+TVBNjyWWYZilxcH3jDRfQea0ipNud5AMJF6tEEsa6u2AlZdgX09YAP+4zfAaBL7pudbtk4ksKfB99tA46Icz31bCKvW+hC+fyOfAG1xJB+Rfi74sSzoewl9/PNrgfc/LrJ42LcYblNqvoSoUdooQnQCoyLSCUq0rGQtReo6OZjP5W8dOE8nOMqgLXqdqLTQYCgjq5tbmYm4VClBLS/yflOz5VQ7QxKnNI9U8AhUSYBrTVW5QGc09uc</vt:lpwstr>
  </property>
  <property fmtid="{D5CDD505-2E9C-101B-9397-08002B2CF9AE}" pid="55" name="x1ye=145">
    <vt:lpwstr>BNuC4ow8oB59dgbQ0Tcm3+IZx2IR3GfKGOsWjGtjR/1Kp5XG7rP+EonhIzfwDaTpcW9iuoEXxf8ar2hRArNydab9CyaM1Ytypd4hQ3Y3N79HoQkHNiQVo60kHD0Xl9iIepxg4x935uewVs3vh+V7lp2JtP5K9dPrh/6Pwhjma9Slmff2G54J4EFKGjstKPvET9dEopRBLpQmRwoKJcXDGHniw6VOfcmnyq0mE6p2SqCrOFxposjLjo9QNo2oQfZ</vt:lpwstr>
  </property>
  <property fmtid="{D5CDD505-2E9C-101B-9397-08002B2CF9AE}" pid="56" name="x1ye=146">
    <vt:lpwstr>MtY1DpZjbwBJGFqU+EJPbM9k0v/c/DBV7qE2O9kvvja1BtHeEjVmxkUrTbVdVUE++FsKLeflblVFpf80HXSpLsY2In2mVNm341+Ksfpgmx7yfvk44NLjZ1SUgaH3+VfCPOagna2sC9oSi689+Z9XH6HCg67+alR7koyo2ee4TiBwNc+HoxC/yd5DpYSdD9ruAzsQvWjat+QNORB6JSEYSzcBUINUApYUHFTYJDxr2AP90WK+CThe1jta11Sv0lE</vt:lpwstr>
  </property>
  <property fmtid="{D5CDD505-2E9C-101B-9397-08002B2CF9AE}" pid="57" name="x1ye=147">
    <vt:lpwstr>z4hPMHVeTg3YryO2Vf09jVffJCxG/AIZPT6gxUgrEF0WiAOlCRDyAp3m1Yx1LPfMtwD9fIVPHi6vH0p4LltuUjvOuMC3cznUSRn44t7QWCYPghcBdTL1TbFcBCQ92j5C4y1bpbYzzF8NSGF2OnJyHpTEoYsSRF7p2DNZj2sVYBV5sQENOBCxe39wRcPzPBSY65pA/VOIxJ1ots9qhhm5TYeKxD4GqPRWjFIvp5r3IqTIjH/vdj/KZ+b384AYpek</vt:lpwstr>
  </property>
  <property fmtid="{D5CDD505-2E9C-101B-9397-08002B2CF9AE}" pid="58" name="x1ye=148">
    <vt:lpwstr>ERhqOlLsazqiV2WZPVRJ6R92+Ovhw4Q3hpunHxpmkxOXnovQ5BYWIH89Gk157GDYKvJbuHO/AFZMtU5Rw+mdfODwGUFJ/nZKvI6SpVPvRsQ11H3n7gJfERekzVNaa8YyE+AHWQOMxOjP2BdCKkbLmAy+dWp/FgZImk9tkLNo0aZ2zSpV5X2vsqX1khbLsO1dNW5ryhMaoo/rXPJpuV/sf8k3VKzur5p4FNy0hwPwQzAMlLQX9fnRqFJ2WOr4yka</vt:lpwstr>
  </property>
  <property fmtid="{D5CDD505-2E9C-101B-9397-08002B2CF9AE}" pid="59" name="x1ye=149">
    <vt:lpwstr>xlL+7RNl2rm7+pHPNL32F4xYjrZRM+rLmP/s9yq4H61w0j+mrvuEPCHuja9YMtC5wVlrNWQwyMDSl+BL9VM9296NpqoEuhUt7GA6yEH2/10ZNbdLTxy7amaegfchNq1j1cPi/6Um6usMZRia0U+5OfgjrPgazUsaJ8fTK1SrSvbu6mTXj3OA+lPtzmeIJRPsHuGyjZOEMW50LVuwRkSDPxE9UISEXVD8TkO2NaX4zDB04+MY/DhyRDSF+YFRv+s</vt:lpwstr>
  </property>
  <property fmtid="{D5CDD505-2E9C-101B-9397-08002B2CF9AE}" pid="60" name="x1ye=15">
    <vt:lpwstr>pokZUhki468CEOVNKC/uW4UF+/vQVQIHCF/aAcueDvlGuqJF0LXb+lBwDpcYP7MQFOj7GxoimE9YBFAn7nWIbCfndW922ZmLWK5w2+UwVuKEUOc2zqz4VBpnzyRuBKSWDepGouGxx7wlNgGut2h8RzsSntoA1Y76hAvdOJvc4yZz7KKbgIHE+0eAtGhUmEJNJ0iULHqM/FKurMIuBhsUhXnU3G+giy9L0BvzVYbJarawKKtzvjcdkXPw7Z4cv/9</vt:lpwstr>
  </property>
  <property fmtid="{D5CDD505-2E9C-101B-9397-08002B2CF9AE}" pid="61" name="x1ye=150">
    <vt:lpwstr>MpgBsjOOeB5fnENXLjjYtJRmwZUpyT5sQpqFIM0WP1ulM657F7mgv9nSspU+wqdLtiu1DLmQog2g4tH6P0JF8/cn/8RP6/6BRUx1HolA7/MJH7Wb+0+WwYaT9RJq5l/GRP9LO5oCLqvCdWSH8dHpoWgI/2qy7S7tKQIshdnYBhfexCdShtuVO/X6VQE9pmK2Djixb+mn3MqYNbvbTaSxyfSn4DcksAStvgYPTyecp79fsBaJFrXWUFS+5xXGRzI</vt:lpwstr>
  </property>
  <property fmtid="{D5CDD505-2E9C-101B-9397-08002B2CF9AE}" pid="62" name="x1ye=151">
    <vt:lpwstr>kbqcWomePpWCThkvGdMbw9ADqPduLfW6Wm+/+ANaVMYdRUaJ5Zf4Gs7gcBOM/H5EkjKZvG0PxOKBbYipnSc5JpP7zrQqPPPDcnlHe08ldIPct3prndlf6rF0otZbQFYgd2+9FOe+Ji9/K6OjATAkg3+316J/JQwB0C55U8xWkpweZknDntq3+AvMrkNEAmpoPIS4Y3wN497tzYdDl9Jvta0XLeth7/Tk5GCH2sMv3BV/QewH/jovXUQUeHXzvqv</vt:lpwstr>
  </property>
  <property fmtid="{D5CDD505-2E9C-101B-9397-08002B2CF9AE}" pid="63" name="x1ye=152">
    <vt:lpwstr>bqpirvCWC0Q33ECHfrsIhEeKRbAqWucmmePTKA2pSCPb4+r9O4OkRFlvjHf2rFthy6SflOTytIN3/MAuACm0PboSU2Xftw4RzCCVV5QLCKR6URr0htxeVQoRDp6/0Uh6pikFPE1fLP1wWnurcf3q9n121HtrzedylIhjvn2S4lZ40nXl6Rfp4z/urlbL9fNYKpX3Vze7D0dssajznXAv3R2xhtw6svGCjNKremW8sZmXqUwtfudQhjq8mz+Bd2Z</vt:lpwstr>
  </property>
  <property fmtid="{D5CDD505-2E9C-101B-9397-08002B2CF9AE}" pid="64" name="x1ye=153">
    <vt:lpwstr>ykyz9oHvMrLwUvZ/3Kp15JqvFw0LJr19eAVFn00VC3sfUkMCPvkL6nLO7zCTsPpCtn1+nGG/aq0b7+tFU+yl194j34EFFwXOdbdB8L/BzSZ8Oxdpnqit6mgC+ADz241OF6kypDFcAn7ZfIJdqRSacl9Z4yPBLE0wQAOfRvN99Fo42qu46V6wRfKx9MLUUiwId8LyWbqfyOcZf1tDeo1WTkpQBf86RnmPKxbfhj8H1lUMGyyT3qLGmwZidNfCr04</vt:lpwstr>
  </property>
  <property fmtid="{D5CDD505-2E9C-101B-9397-08002B2CF9AE}" pid="65" name="x1ye=154">
    <vt:lpwstr>9KaXLEoly2oxpRPbbaWkALVLgP4fS2UKn6wqXPY1Tal2W6GE8+oB+ryw+bmb7+9mE0QIj0iym1C8nvEt8gT9oB/f8GKPOpRvMUQ8aZkPyyFqPfg50PTmN0xtRcg6PhO0bzk40jRuQxixjgfpHot+QTHuGeW5LHdmm4yFgyIsVNiw5zv5w1+BAo0a7HvcWiFZpEKAhx6p8ym8R82PD7NLO4Z/HJWfurJYAVCuSvFUx7EYTwiSc05k6+4xVxBgUQf</vt:lpwstr>
  </property>
  <property fmtid="{D5CDD505-2E9C-101B-9397-08002B2CF9AE}" pid="66" name="x1ye=155">
    <vt:lpwstr>KdOTIL24kVquQft4rNABFLN+BP1J/KUCXbPErLA3sFnBwsFRJN/LnCXJL3xz4Ny1dV9gLpfFdfD2I4JkBwE8V/BIfWD8ye+NRfplI71AW6IO3fljJizKXFyComvdCG1WtYOknUac7Ajj5DrEimNsFIlVbxspyPw/NNwx0cWuB0ZFsnfxdU1Q3LePWG29KZ0mPd2YMnQCtXo8/aywNX9/A2/kPnVju5/k2CmEesiQVQ2GdULqEP7wNdX9iOvf0mT</vt:lpwstr>
  </property>
  <property fmtid="{D5CDD505-2E9C-101B-9397-08002B2CF9AE}" pid="67" name="x1ye=156">
    <vt:lpwstr>dUyiljnt2GLx0PIowai3H2YJXffX8ts0pIEUw8WXFuthy7zMq26b+LwpsmNaJ6/e4tYAecLynSjSnuovk6a0NX047EnWo4fHaT52dkj2sMsOT0E4XlDrBqStb+CaDLdV6fp1zbj9aVJCYg53djKRfgoVq5T8Y/MZdmMO60yMhHeVC775/k3XfFjBbYe6DoF6ZMPp0/4YtEgSlpLPKyt1+TQRTU1XkUjaaMjxMu05lJW7QltQi/ZjKKZ6NQL4aXD</vt:lpwstr>
  </property>
  <property fmtid="{D5CDD505-2E9C-101B-9397-08002B2CF9AE}" pid="68" name="x1ye=157">
    <vt:lpwstr>Z2QQZkWkC/2RM2jpKA1MtM3vKmg/6GJs4A/oNr+GgsN+gTy2WUxYk6Hx7j0wlLDdw9afMlcTy5fTfmIW6hFkvE7czv/e+4DnPOBC+y3pyl1ZarmxSMjF6K8bHG9GxkljQMi+7WgEIwSbqn/6VjwPDKCWdZAHXwnjR8x1T9GYvTLdvGJp1UFK/tcO8kciUKgUQ7pQzNqRNaVeINo5Gw2UbKjCdGaWWbj8SaC2A5ufMxbf62a9VVXT36RyQcrbpZn</vt:lpwstr>
  </property>
  <property fmtid="{D5CDD505-2E9C-101B-9397-08002B2CF9AE}" pid="69" name="x1ye=158">
    <vt:lpwstr>9EyUKEDsVMF+UuKVvdCnFNWrJZ7QpVR2ilHMjI9LYSkuQyDr9OsnbQ7g1chTsK5okeqovY46PRajEWbZOx4MB62HpeWmixPsZStLi/8cWy6cdCKmQFe0H4ag250vdgmPjPc3Un+PCtQegfaTyWTq71fp58uVrxcb/KJk7Vw5QZPYSuO8MUPpLSxrYnTs6Sgaqh8qrE4/F5cuc/82YT4mUjGJNQE4vZdAS8iSKrUGfbeJtvyqiTdYb8Km2wbSQKz</vt:lpwstr>
  </property>
  <property fmtid="{D5CDD505-2E9C-101B-9397-08002B2CF9AE}" pid="70" name="x1ye=159">
    <vt:lpwstr>oT0UeCT0jyjBpVxs4spNItgWMgcgI/TCV+0/5B1aq2tzJMt/hUoOd408NwNTvCvwjQN+x3CyNjvOV+2ldWTg267br1VEq7cgHOnGaYEU9W+RaoVmcw7EXvJRS6gavMjRIX+VIps5xF1qQ3evBFHJmmXfcmzppeCuY97UOdyxaAeY2T/Iy+aDJ4WMKHMVtP+EALwbV93J2JRkd+ysXJ9bo0D+IuImf+NdNKwLkXp0pUobRxmhcKUf2629XVdXyZf</vt:lpwstr>
  </property>
  <property fmtid="{D5CDD505-2E9C-101B-9397-08002B2CF9AE}" pid="71" name="x1ye=16">
    <vt:lpwstr>AefPbYSZm1k89M6iPhm3UludXD7tT5OQVUhe7RuqPjGOKR+Yy9ucwUMRWzbp97H5538mvPj0EQPK2+603SGZtOPq/E/MgJ3jxn6XzZYQIkzReEtXN9xhHhgQhh0wTznU9K+U0C06SwZyhwKjmisVae5hx1EWO6j1nR+Ft3KEHt390TzhQZS85H4M/s4Lopu2/xEWw8I3yfZclm6/LtbfDgfoy2CK6XEO0dX+mNIUZBomEPgrxQb5HFdE1MqeRXk</vt:lpwstr>
  </property>
  <property fmtid="{D5CDD505-2E9C-101B-9397-08002B2CF9AE}" pid="72" name="x1ye=160">
    <vt:lpwstr>1nmuPatUj8b0KDkr2TIlsUnYVZQg6v1jTqATg6Bvcqcz7ljfWj/KedfhmzBlTTPrsK4dyr77g1khlmu7hmGdxp03PtZ0BELS/3yh9KjVZ2kDPX4EPDqG4oMuvXvA1HgmsEoKOLOhJfA7PtT0qR+EIBoW4OstRx8VqFnTWE+EqNcoNHK0XhuhoSyGA5YRTXn72FEVjxPVIL+N7IU30f2ZYaT7GYV0gJ8sij8h5BFNkUYosaqNO39eDVPOaQgrAf/</vt:lpwstr>
  </property>
  <property fmtid="{D5CDD505-2E9C-101B-9397-08002B2CF9AE}" pid="73" name="x1ye=161">
    <vt:lpwstr>+rru7mXLrGB9Kz4w2pIfNRSdl9LcEcqW5TKDcVFuhseL68t2qu7tAgbOy8dyRhXbO7ANE5K7EW9ay3/evVMo5fedCEgf7K/WnZYr1+9MatDQ2bC/WWsFzl6M+7K7+Uvw8wrKJ/AHOP2dZ70IhDvT4YWgxWeHr8wh3Q2ZFOLadetD6Pppd/KzhCEeN3pbWItXdqPecVl2YfhgmBR9Jf0y9dJesxVMXb9aZ+2tuS26uKkv3FVk5iozoLcXcrEhHQf</vt:lpwstr>
  </property>
  <property fmtid="{D5CDD505-2E9C-101B-9397-08002B2CF9AE}" pid="74" name="x1ye=162">
    <vt:lpwstr>f04gRQ0M3rB6s2nzL3KAqUfH4Fj++nvyt9FEKc3kIxbcKCwKj7fwEyrvBMjSU6jbJlUaDtQNipgBi5hAJVSFS4Ow8CgD61nVAfiv9gPz1A8AfoHWImstLbDqu2Hb+w9+c1Llx4FSgfmT6/H1q5+cyqV6vhyrVX1x9+DcjCKRAzSm5nlI4r/XCcSmng1MbbKFIQAdR7H4L5W7CBqAd8011nKIcnwLoXhWY8DF6aRfGKTIJ5Jk594EVKEt+ZeMvr1</vt:lpwstr>
  </property>
  <property fmtid="{D5CDD505-2E9C-101B-9397-08002B2CF9AE}" pid="75" name="x1ye=163">
    <vt:lpwstr>M82JRr3Ir9m2aTelhQ5fM6G6xseklVkeN3KyvjO0Yasj5VWKzwKLOU/cubPIpVZ92zUYDTK7S5+0Rb1C67Y3gXf4zMQynzV4xi0Is73PWXDX8/mo6FQb6686nsbJEuVRiKdr9ZxaUs6QTqydhWJ5YkPd50w9+7NkouzfypQ6m95GTY9pyXXhZmfRAy0/Tp4a04/Ta4JjJ5IR7huzDuuibDh5fm+NbHRfhiiDC3xnT91ZNAoc8TUJ6NonNUionYk</vt:lpwstr>
  </property>
  <property fmtid="{D5CDD505-2E9C-101B-9397-08002B2CF9AE}" pid="76" name="x1ye=164">
    <vt:lpwstr>yXi2xXxJVt8iRScwW1O1qeFecylRIjLS9HD6JZLI6yWm4vKrgbS6IHCwpJvwt2v30hn2doLGYfPO4tElQb+uA5Ao6IFP3nQwg81idvv3bdDAKz6LHJSmixO4i7B5+RTDPm2QOgu6LgNg1Vvdu+6ItQSxo2oWaZN5/37JP8sPWMO+UVTM+s6opCjm57XHDwnAsywh2XrxqpNOQlBgS4/2Try8UrLmy1TkPhKW7ei+7huDBRyLeBgweG3Tt2/61t1</vt:lpwstr>
  </property>
  <property fmtid="{D5CDD505-2E9C-101B-9397-08002B2CF9AE}" pid="77" name="x1ye=165">
    <vt:lpwstr>ETKx+uKSKCXvNfIQT+8+HV3cHUiVw/VyY7+vNmKRqvQ2Mb2L1hX6pn6Jm3ipCZJ4whcYn9g6Klcv5WfHNhpndIKPVCWOrS2FqSAsXrmoI50TEM48Fn8vbcuGyTeelVsP3JFgXekJms9D8ZayaMwagM59dP9YXfNdYaflttTDEdFtcHuAWaWBnef8dN50bgZ4EAlmn/bQpZYEAOhfTMp2OR/Q+BmhhWwTxirTCwg/UWrl45VAi3vSe7ocpBLmyXa</vt:lpwstr>
  </property>
  <property fmtid="{D5CDD505-2E9C-101B-9397-08002B2CF9AE}" pid="78" name="x1ye=166">
    <vt:lpwstr>seOPdWx2iyCfatXpk7HnSJ1mI8JEiAFzSZLSMked+5vOaTX5A0acUA8e+GOvWXa0kMX+LD75Xz+ch4GfL06qtpqCV+jfVzp+Jo4Xg8Z/JODSx50WpiDbN6TaMv9Jlv/T4piaHe40CTylpSdix2zY5HOdZqkOkeb4EGgD3eSKs+sCZSRnpFmvV8CX+K5Kq0m1TPVvBFnwMz4/WlHuZ5WGNYULDTuideSoNOejdp4tZ6B1rnPsm0zEoANzzD3LVAq</vt:lpwstr>
  </property>
  <property fmtid="{D5CDD505-2E9C-101B-9397-08002B2CF9AE}" pid="79" name="x1ye=167">
    <vt:lpwstr>JEJkYLSQ1TbZPt9ASSYcsFiiBTQyPLs9/fN5t6R5gfwHpe5rrpMU1OLoBmlawpFGLMpE+QLR63H3Vz0dreHp+a9ZbjCfRoAo/vIebmsMXVBiU9oE9RhIlq16r/8VuZPvxkB4GT9w/9vrER8G43maPGw5NrXb2poo+XUMdeknMAFt8bONicFfo0wXsc3L9GZVhp1X2fYiri6TpoJr70ZtUn2kBxnJ+zK0YZFw2sjY/YtFUVpGVBR+vFwuc4rF+iD</vt:lpwstr>
  </property>
  <property fmtid="{D5CDD505-2E9C-101B-9397-08002B2CF9AE}" pid="80" name="x1ye=168">
    <vt:lpwstr>Jy0YEKRt1XyUwz1J7TPQv1Zq5F8dUY3afeWNYES/gHna13axG5dkkvMAaA6/UASP0NAR6/JWKJJHYQexzTxbNPaObaeZV5y9ng8u4Jdb87WXjZ4CtfDxkeN+FLXlu5A77hrwVsYDncAp2H0nUgbSyjgWbt8VKUUAa990/9c1wUptN5TeZ2jK/TTEnZr0DFj7flF+nC9tEx0+lUS+XV69hPdd6zi/HzxOwCkvvaycACQxSWBEsPFRc2FD4t+31kJ</vt:lpwstr>
  </property>
  <property fmtid="{D5CDD505-2E9C-101B-9397-08002B2CF9AE}" pid="81" name="x1ye=169">
    <vt:lpwstr>qx09cTK0NCU4eQJRPwqRIbfUjsfAkkJoBuJzt/pyInRIzBK2HrnTkCzxpm5269bnYUqFNPAfVHLF3Y7EPE3B1URUmTFdxLLtEk2NpfbUobdH3DOqi5Xc5AzQRNlj4NX04EdhA/pCzLyPZHP1KOzd9+TaHe/zkyYkxpi1N+f1+yKS3KjpD9McDVhbCML4cGke8Hw7pIqiP/yd4+EJDLTi0ifPKWmTtKWU36IoR2WDINjscici+GrXkkbvvvlVpXv</vt:lpwstr>
  </property>
  <property fmtid="{D5CDD505-2E9C-101B-9397-08002B2CF9AE}" pid="82" name="x1ye=17">
    <vt:lpwstr>Rzf6lo12vfDErafhefIO/bIneSSVJG26jUjwQgAtnzCXLkok5/pHfpRcMlnLxS21UzK4qy6veuXYsURVOaRcU4WtMFFcUwzOV7OxIHeP8AGI8vpN8oId6eW88rx2axciAWOtycMuAp2o6jKd2MNuog9eyq5opqoMzyFTVTOss0ryALQsQeakI+RKYeRmzX/RaZrLQQujZFCvoqkG9aFbmXj95piFKUzuPIUeTCFz/vhw/72n99Ca7mf2zhzP3KT</vt:lpwstr>
  </property>
  <property fmtid="{D5CDD505-2E9C-101B-9397-08002B2CF9AE}" pid="83" name="x1ye=170">
    <vt:lpwstr>vqUW9hRx9RTFcYSMIsi7yTyzi1TWHXDzrwMKL3iAOI2yfN0LxmJxszm5XD+X49j5xWTcVZ2uwkyvGgxvWLDuooFx40jYz2KNnzLH6FoiUml/s6uIwP9AewGfaZP0HfzECqOk4jJLv2sxO/Emp9XB+70JlcZR0lO65elVaN82BlB5Ou0jTUq7/wi9z+5adYLLEinJnc01wXdrgTOzMOsuo/mCXTbQVjeO4Yq3U4jMpnprn0W1wWvppi1BY0Qt+Pq</vt:lpwstr>
  </property>
  <property fmtid="{D5CDD505-2E9C-101B-9397-08002B2CF9AE}" pid="84" name="x1ye=171">
    <vt:lpwstr>wyyNE/QI9Sup3sBD7qowB6rJ4iHzFJT+334I/JLv0naexJcc9GnyVAAxFgKDmsV8m6kkhX3ZFHgujNLInwMgy6Ot4fGq1lvY8K0N7qJNZg14wmItXRkTZh+Lj74vblmEhp9AifcQ2JenflX9v+3m5kfsWiYtUTmMDa0uLqtp/pKmzEg2fSQdzJTFvPVRi8oXI7Jv+vCf4s+lDbb9j8DbpWAm395v2eGyQ14rlQg345ZgJxXJUjr5MWdpEgNraXS</vt:lpwstr>
  </property>
  <property fmtid="{D5CDD505-2E9C-101B-9397-08002B2CF9AE}" pid="85" name="x1ye=172">
    <vt:lpwstr>ks9o+tyhNzWf8pv39I4+u6Cj43kYCcCPLbdloQjVGRne2jzaOsWgIfNS4SAVLyxNCAO0y/QpgSljIjib65FDmzL+zAbkjIGzM1g/sTYnYczC9m9GZ34qmyyLZFei6JI52pYwJIvUJJcTG04DR0IRSgp42oB2k+kEA1+tjiTJTKBQCAiIW7trUu0rhRO7qA8/ER1yVQqFeGlxfrgzKiDFe90upxJ6429WuCiWFC7ZwExYDsvHzjq+DodSYJ2pNG+</vt:lpwstr>
  </property>
  <property fmtid="{D5CDD505-2E9C-101B-9397-08002B2CF9AE}" pid="86" name="x1ye=173">
    <vt:lpwstr>+Aph24GjuZz5rsZQ2mn62j/FZOJ41j1CVf6BeC193iswYEVTJvRVEiWOqM2mQ9hlg/MnsmxXXGmWZ/vMyHFaJ98WMb628mfOceu4YvpUmDaucZX6qagpT4E0CRuTs1C3lE+qYMhr+utKGzLwAcsCwwyAPp0YmcLtL6yNqfZ+UqCozCNu7dYvHv7gHrhrNtPXvzQT1GGo14lI5J/KVxhA3mr1+r+KfS+feAoIF401+dz3UxQlWnRN4DejaDy9My4</vt:lpwstr>
  </property>
  <property fmtid="{D5CDD505-2E9C-101B-9397-08002B2CF9AE}" pid="87" name="x1ye=174">
    <vt:lpwstr>S3H/rX+aIvTMvBhbWU/BtdJrx/TG4IvJS3a1VCrhnc+sqtnqoKfll6dyVq60AsooYvN+q74v4e4SXN99vX009gEtgf+smDFmk297ueXQ+K+t72KbWqYOSPRdvy9wE/bfntSlJtJqC5lwn37eYFb6DNa/dALVoVZuNDfvQ7x0YLP68W5GrvV0iKk7eEz0iXO0Her8WeUDJyrvapS67Bff7ln6H4XusAzOMa1GL5SfySk0qgMbjs/s/Cl8PjD/+z1</vt:lpwstr>
  </property>
  <property fmtid="{D5CDD505-2E9C-101B-9397-08002B2CF9AE}" pid="88" name="x1ye=175">
    <vt:lpwstr>6tGm3zdLvuCMw5u/h9ecT/AiJOu3eV6+MmxaOpLteKQ4wz1wxlPHVScifxsmgc6UHlnas8lJPSRwc8ofaRjbwAgPPoKRgGdtMOHMmumhfjUj4qIPL9bvzXssFixu819UJfIkYqMyXUO5qYlE7cr6pQXK080d2fVj9P61a9nldOu5iPel5k+RwrsnFAYVIDtPXUShnDXwGVWXM2hXCcX2B2BuOSPp+qOxp4HQx+PqQ/J4O2YnbY46y8tVpTAy9gq</vt:lpwstr>
  </property>
  <property fmtid="{D5CDD505-2E9C-101B-9397-08002B2CF9AE}" pid="89" name="x1ye=176">
    <vt:lpwstr>SJjLbPMVthy5ucW+7zQ23AQ5URSPtYUJvfVkgcJlNWT62MqjrLg1+u1C7Vimt4ir7nyt+dySMHFFND5ns5Px+8ym8JIyj0iCRG5Wz0L9sB1l+fEzO5htqh/aoYF2ciQnZHDWGOfF4zj+O4fTZyh2KBsnYWNSvlY49qe30PfMewxV1yLjIrlVLQ7Ase0taXX7Yi5PZroahVYtjwIRtlZkMdBtb7U66aBrKlhNaHYPfmy+8NSPbwvZ5lZYYODinus</vt:lpwstr>
  </property>
  <property fmtid="{D5CDD505-2E9C-101B-9397-08002B2CF9AE}" pid="90" name="x1ye=177">
    <vt:lpwstr>Z6U1H8NaD/1YZvwZ6sugIU9qatKuRHFA2bZg2y/PsLmz8iG4SFDdvBs4N3Css/lzgcCxU7mUjqBEiLYJsPWhPOyvicdxX1zm1lPYdTikC/p4Uy18q1OZ+9yBjbuY/+eVwPvAO+BBnWRxT4gvYKInd4DKqw703iXdYSYIZFCV9BQoR32SN+dPpaYOgN3PgWpm9809HqNC83IswAq3G6Rs7Ld4GNHEKbIYQBfUmAkysEEyKHzGLHZHHUdm8m9ljZf</vt:lpwstr>
  </property>
  <property fmtid="{D5CDD505-2E9C-101B-9397-08002B2CF9AE}" pid="91" name="x1ye=178">
    <vt:lpwstr>1qLUUodMJ7MjQo8iF4rsdJlBUilYvx1BVo2ZVgbMiXethMfYRhw321CGrHqDjBDa+mRz7Aw1poLlBYz+vUBFjxxock7NYfijDJFWrZsDJPZcC45t11M8ooBLeUPpH/N72sd0iMni/zdQt9/JZFWTEQCMNDH7UDoJlBjcCA/mlzmC6/a+fYVZ1k9+iL40h4E2y+8SHegP4Ces97x5zjNcFgD5Zm2nNIQC1Cy2l2BBA8XSvqtxA4jlyHWRGk4srkT</vt:lpwstr>
  </property>
  <property fmtid="{D5CDD505-2E9C-101B-9397-08002B2CF9AE}" pid="92" name="x1ye=179">
    <vt:lpwstr>luntZnfLAboTYjKONXsOioSEPyq0aJ9vAmnVop0nLd5e9qc15Os1Pj9GRMR1bV6mCTNhDjnmqzXofXMZBb9+4nhlIGWiE5qCJOo/yUi3mG1efdROqRjxADgXJ2cm+pMQpk6VuamWvz+5eXWQH8nafk+Wt193F87aOcfoS9NXEoQk0uULyXyT+YaB5BYz0s+xUfMCNzhIUok3trcbNVDBYiZXdT1VcUmhzWlKPxQ5Za99xvbi8pDwjpqUOE7/GyE</vt:lpwstr>
  </property>
  <property fmtid="{D5CDD505-2E9C-101B-9397-08002B2CF9AE}" pid="93" name="x1ye=18">
    <vt:lpwstr>3F3iiwnQ+JIXobbArdbVc9h4cHpQnE2WKRlK9wdzDGmwhn4N5e+9i8pn7kgPp/qu8PqUhTiuQRHp3/Vg0Rz4LgzEdNWXwHT+nVdDZLirHjqeHSQjzPB//yQB3C8dxrBFfkSL3bIwhFlGa02wpE+L6QpUvEY/nbGPPM8BmU1e/cA4BRYGZeNqrqBb7x87VofLX90zcR/TPvEQ+XPkRJJTgcRNGclPS2W3cH2ppp21g8g0pis4ttDTBrPjVSnwB+D</vt:lpwstr>
  </property>
  <property fmtid="{D5CDD505-2E9C-101B-9397-08002B2CF9AE}" pid="94" name="x1ye=180">
    <vt:lpwstr>XQJT0JQgB3vb4kILZhtfHZ2AuR2OeNRD3beF6Y71D7vPgS2gsQAA</vt:lpwstr>
  </property>
  <property fmtid="{D5CDD505-2E9C-101B-9397-08002B2CF9AE}" pid="95" name="x1ye=19">
    <vt:lpwstr>L9g5UuYpGEl2NRvWJ1NQ4sTUE+lF0uKpSIMM0tyP5ZoIKI/N3mASYTG+03HIBKJVYOaH3m/K+baX2Gbu5gO2rGlOJYmiJ/tjNADnVnek3HtTh35RZzQyoBlY4+mA7LLGnX8nW/VdNSKoiii0PN+MGCm0IYHA2nLOr725ku4+KV8qvY/sK4dXO08KMlsgccj7rLIJuuwQKqv2vD2YA/72L4jQmQkoDpZ50QrYmajvwNH7rtvGgTqMFpPrmZbU5DW</vt:lpwstr>
  </property>
  <property fmtid="{D5CDD505-2E9C-101B-9397-08002B2CF9AE}" pid="96" name="x1ye=2">
    <vt:lpwstr>o+x9zTfeZwGrFfBdHqfW2QQUw2c1vpqbTf4mqMK5AwEUvYj+RtjdfdH/0ZEyL3miI2+WZFx3xLFqKsHJQNCCm645hNkMi6wW9DMfDAl9G6MzX1gydksJsveKSHH2j57pA1VhwLzEKjvt0e2RqBvSGzDzRc4eYTBAChmqaOjkaYf2jYbxB+u3f90KRsgMCLyPScIfz4dtR16Ky9A0NdjZU0Z5u2QoZ3F8e5DVoSOc43R+Is1NgaAJM6c6XxI+3zH</vt:lpwstr>
  </property>
  <property fmtid="{D5CDD505-2E9C-101B-9397-08002B2CF9AE}" pid="97" name="x1ye=20">
    <vt:lpwstr>UdyXFc2pgSLKYyvAx2sLHJ7LbFgSjxTK/D5tKp0OssUzPmcmzp20ZD2NALqINfrisjJPnW6j4KjFvVDlL5B4Zx58ihaqsVKE4TQxOsdnW/ph7nJ9J94m4iz7UnNxu60gFF2cwyB6QVMNSpKMIY7A09WvCxv8aDi0YGR7Wnl47YIYwp2Nopz0DNZMDRxpQ8PjqqRmoS+rZvgYKVqZnW8Qa6Dv532NqyJo6tdfHnkgEGhspWjps+O/u9VV/by6EwM</vt:lpwstr>
  </property>
  <property fmtid="{D5CDD505-2E9C-101B-9397-08002B2CF9AE}" pid="98" name="x1ye=21">
    <vt:lpwstr>AdWHqQs7gOxD7b/PgKTkByavMfEWD7h4iOWF0+cPqgiiiP+HvgdsGrzQvgJI6qGiT/FBg/vmNZppBllaS6SBXRFa6VqHyYEA/JaEs5pexvPkF8MUPJn1davEDa1kjcETal9FeF731zEsyCNgAX8ZnhQEO34qchrqWZ4yZ5h/YyJlewTEpbpFpCLN4O+LUfWEIktw3hOHgZP2Zdb/+yJGDSWYMFRrkEvnRbA2gxKgdkzsxogyf0Z9eK1gm6HAXJG</vt:lpwstr>
  </property>
  <property fmtid="{D5CDD505-2E9C-101B-9397-08002B2CF9AE}" pid="99" name="x1ye=22">
    <vt:lpwstr>aFEyuVGsbXANG6dDqUResl1ppX3AfZjsUSeRy+5BevFIiLo3w+7QJ5ZFYTDd/dlra1PIWoHn/6dh89nI2pZU3+3r9L6uAf0DngXw4g3L0pplqOFfV8zvNbuNn3biTUNu02B+dbbjxsvaLTx1HquwDODRlpvGI4wiajJFAmppLF/AAfGUtTEpQE46u8Aw4z4hKkavlL3mRRS1iC+p+skvejsyVrh072HEOT0+RJ5C6BMN5ok2F6G5o5UcaNI8bZX</vt:lpwstr>
  </property>
  <property fmtid="{D5CDD505-2E9C-101B-9397-08002B2CF9AE}" pid="100" name="x1ye=23">
    <vt:lpwstr>HphPnuIxqk7mCrz4YQlL77uDbSL2pGp61uNmHhsoacM0wnm47kPCcUvJMB3pIqz1PmvfyvTixvinjrtwIElm2VzAh83hED3Mt3BmnTfTz/LVpSQC3NWHT6ia7ACjqog1qbUF8WIEB8ib4ggy/xGKQDRH9hOCSVrx/4t2gfUxNroqgg6RkNGoukEpPEMCW5YhsfUrlnjfx7oLi8HiEUeC5p8pxHIlLLFm4dWvpRsa24/flUg8sHgQybbpX3WKE+F</vt:lpwstr>
  </property>
  <property fmtid="{D5CDD505-2E9C-101B-9397-08002B2CF9AE}" pid="101" name="x1ye=24">
    <vt:lpwstr>7ZW39XsyoT7uXrKfSQEQ7Mowk8E2TzbZszd5TkOs/vKjPoEwOCovhQH5TFEUWoK/ghmEmlGorF22UVZ6fpf3XPw9HtAgiGL5oxKgHaD2cicwyfaX84j8/AS5azdKr8osMgJDxjoBG4PEO28JcTPfgYYf7b/JN5TUlz0VK1Zomfq8GRNNH1YV51U4DCpPHe5D9VDUFUGY1HwdRcQQ1GeQjnTl5DP6ETfRMp03llAZHc6SSwUb2KNhGCl4zuHyRMK</vt:lpwstr>
  </property>
  <property fmtid="{D5CDD505-2E9C-101B-9397-08002B2CF9AE}" pid="102" name="x1ye=25">
    <vt:lpwstr>9D3/LppOmkG4SERWWsn9cABxzIbSGmIwGHbY6oJYI2ObV8zMiDZf3JnAc/QyXEIAdG54sGPD9ns3ZvuSytBCjTkhnYJmHCI/PVosH4vz1sjsX+uFNAaMBfnVP171hL7jIhO6P6j2e/ZW7aBW1Aetd4d34fDQ4PygcQfuUnbtiOxHleH+E53KVO2KWMLuu8MPAYqi+HQTW1Z1vZaxQlDvVZ30SCpMwV2cTYmpEw5ksNJGw2gz1USCEKTctrJvjgv</vt:lpwstr>
  </property>
  <property fmtid="{D5CDD505-2E9C-101B-9397-08002B2CF9AE}" pid="103" name="x1ye=26">
    <vt:lpwstr>75IMy0xWawqi/WtndJVDjqBxO1EWME/ZxDudpoX4nmKZiDmUP71GIvplo+f66bGQs/L7adryvwi8qgGGnCJTeusiqjxsophJRUaqe/vMO/I7pCKddzaf5aQtcmOz4833soTxN6wsVSLZXcpHbA9mw2N7DxHFf54XZtD7os6RmAiiuybagn8lbTTtnSnoGifu584uWGyvVjV7vJ/61rH10vZLnh47kHSz7fIXmeJp9LiZ42Wo49DxxnU5wU3IHyM</vt:lpwstr>
  </property>
  <property fmtid="{D5CDD505-2E9C-101B-9397-08002B2CF9AE}" pid="104" name="x1ye=27">
    <vt:lpwstr>xE/8zR5NNJEc7SmOow5gAffBy4b87UoIFHkb44q8BSr2wMtwJ52H2T2b1exvE2KgQkS9jggBa9wMXt0c9JZ8x6jIjTuu58kwBayaKZHja8Rha04YkYtRgITighydbJpKN9Sk7l7VYgpfZZWRfGuhsYn4nQfnwBTTuLhU5aIhwjka3tJS+99A2uO8DQTVoYDApNOjRHwCSq4WTzfAy551sMOUru7cbjx41jaXP3K4dUeTvNgcJ8/H7+1RSVggTGK</vt:lpwstr>
  </property>
  <property fmtid="{D5CDD505-2E9C-101B-9397-08002B2CF9AE}" pid="105" name="x1ye=28">
    <vt:lpwstr>OM8ZZgGN2XZ2EnsgFghM5VlU7g1Cm7B7TN/S4QAn4SURUfx+JIjA2CvxpkxHJBBArl+CRBGSbpP1+l7t1fLFHsIW0c6QxikSHI0TvSF1gCW0oHTZv41YetVEFm0Wgt0MxdzzeY8WLMJtv/H0fXHaPItGKCzXI1VqDjq6DxrcluiDNIqdbVejED+fItq0MLJWjerF5BrMp8cDzTPod3ZuVcEEH4/VO6UY7VFekVtkcpIq3UyLtYzfkuFWBlkXjd7</vt:lpwstr>
  </property>
  <property fmtid="{D5CDD505-2E9C-101B-9397-08002B2CF9AE}" pid="106" name="x1ye=29">
    <vt:lpwstr>aDc/gLvCJ8H6XhyXlYrp9xgkUwjQCp1bpTQmQgXFIeEAlgZjp4AMFEVTntGaOHig62ZZEPyS+cr7ss8ipnS6QCFNrDUdMqnPmiG5DfjUXBD276s4VfdODSWPl13llJC31Jx5LWX+Z832m3VTy2AoZwvjYPZ0t888x7pw6SN7zdfqLXE2eyYUkLUfuWnK1G5E/q8DxIPfvYyp7oDUHZn7HecMOKSlY3L09nQhW6yfxy7T/xlDflP56p3V7LzHd6N</vt:lpwstr>
  </property>
  <property fmtid="{D5CDD505-2E9C-101B-9397-08002B2CF9AE}" pid="107" name="x1ye=3">
    <vt:lpwstr>OismYd3tuoD19uua4ReQP/KdNzhmfM+5weoOoVOKsoB5cRAg2gAYBLCPl9YI0UkFieRZM/UPMTaaEvqqBUs9+8HkbPkmBRuN52gWPKIGwSN/VSpkTVtfmyWk/2MlZ8zzU48V61dinNZMO6mUUBPc8Ms9dvfCXVe4EcCLD9x5TD26OWS1RxDCP5kzw86ZKDvIjwRi5L6hFDbSDLzTYcCzBc5z34sMPuh8XRquzWs0K2Uc1CRohd9WNZ+D0t8/ZlX</vt:lpwstr>
  </property>
  <property fmtid="{D5CDD505-2E9C-101B-9397-08002B2CF9AE}" pid="108" name="x1ye=30">
    <vt:lpwstr>diGyAm0Y3hfYnEqvKmvVRbEuaZ1j5Rjd2Ci5FjjIvAuYPr5e4J6zxjo4DhahJnjcuUo7bWdbLETcLnb6El6fIf6Y1ykEfh08OdG2d+tFmfb3VWba15wMRFzeI3SX4tOZYBV8biOGaClKpqIjKzzzrCD+Jw/Tiv+rbUBWCyLw2Pbv2mllCi39CPSvIj4wW0mo8WPECVf2FbKaty88CSYuwyenXtcVk/CksMCOubD0K+RG9m8fSUJ7jqnufzmm1d8</vt:lpwstr>
  </property>
  <property fmtid="{D5CDD505-2E9C-101B-9397-08002B2CF9AE}" pid="109" name="x1ye=31">
    <vt:lpwstr>yvaQEb14xhieGDneasykjbElNuRXi5UjyhV2H9InPRHS0vay5J2GWw5SLBI5sAsD/rseDTCOlxn3m/x/dK4jldKI8Onhu6nq0Gi9cGeVxQPzeZt+70HKqHhIEyneroeCNDsyD+v2JHY5CL+K2rcSR2tQDfLabBIuxVsph4OnhspUEWS5/sYiCPp3Z9IElevH3rw2ZArunGWjSzrap3sslmzhOOHog/LWoGKT954PBmVie8mHnTHOs1603o0jq50</vt:lpwstr>
  </property>
  <property fmtid="{D5CDD505-2E9C-101B-9397-08002B2CF9AE}" pid="110" name="x1ye=32">
    <vt:lpwstr>+2DdWUXuwDasbpitSNBZl+H7rNxQB9EdDCCLJYZZS2xIHs/jT5aPN/qA8jX3eKqfw5IuRli4lWQwGjhPH/ztvBPf/lQM4QR8ur1mLzm9tXdQybcZdDw4BP+/QFGAPXqUU0UrriH6nok7QI9N10i5XG/DzBi3RYCzX4cKJmH7W3J+bxHZAfWN1jRyH4VbviYyEH5fwV+/ukLX7Hgu4cwflH3aHbGipd4oFt4gQf4JF3a+zEGqOlns/CIWhfVqcEy</vt:lpwstr>
  </property>
  <property fmtid="{D5CDD505-2E9C-101B-9397-08002B2CF9AE}" pid="111" name="x1ye=33">
    <vt:lpwstr>AKeKcApLGGlP9nw8482bBQ1MLP/mO4LdwADWT1XnsFAnLzK7HtnGkwk09ntsdM6UeiSmf/ByoHybkFyAbG3Otqngqlir8eSLiN/u1mwrefqummw+YGlTHT9NsTLoQ8Xw6ypGdRKW87/solcqEzBYBhVACTtuaod8UMGC9j8teVyviofQpxH6X7r1tdCdQaY6kJPK0KobrGFI4+AZ88YYyps1V+CKHMpJn8+y1HxCKo0MMKBXBo69mPCwsKNp6eQ</vt:lpwstr>
  </property>
  <property fmtid="{D5CDD505-2E9C-101B-9397-08002B2CF9AE}" pid="112" name="x1ye=34">
    <vt:lpwstr>BeMOX+Aw8Sp3zR4u4i7oXf5XzlDJ4X3m5aJT064IvxIq9eIqkVa6R0XMG4jLMgtQIayzmVv4vGpe/5MZQUmzvNGDzo9TGNMzzrp0q3rWWxR1ZVA6wvWzR805MlvOjsU0GLOQIeKIE/5uNyHNYRcUp8NWgp9MNunzqEU8EEP/hX5mrL3SUWp/DfFqCKrpMPTR5MgYHezDJHl/8yxQhhDZzNV1ij1HFDhwzmU1u3xgJCpY+FTu4Bn4TBloYGtdJly</vt:lpwstr>
  </property>
  <property fmtid="{D5CDD505-2E9C-101B-9397-08002B2CF9AE}" pid="113" name="x1ye=35">
    <vt:lpwstr>xwZx4DrlFxS+rkWfR44BwJYO+fgRzJwOyAHrfPTRjnHWLxvY4hSkH2Fipbst18dVu+xMHcDEqWfCGMLYbksiqMo9X11e/bpBLDuc9e1a3JAdsiVrkCj+ubbHDp2sNzO4W0Dtizg4S9m5CTd25VHRsEHtrK8Ttzd2GqOvC9oPDy0Il1BD9Ulf4bY9CoojyXyJUevM7kK/X/dHzNQBsujJbIpYcBAxlQiwXhD0vONE2PUZQ1ZpzFGkkOUSonxIdm/</vt:lpwstr>
  </property>
  <property fmtid="{D5CDD505-2E9C-101B-9397-08002B2CF9AE}" pid="114" name="x1ye=36">
    <vt:lpwstr>Z2AZ0SW1mTqve6MT6ouFjWRxAit4ByXhkybSEro61NgHIqjhvsog6ElCBf4pIA2tvocr4WMZMwQjmHx03x3Ecf5XlPzAg3L0Zm9Q7SiXOPmHf4xbQptSjLBzcBbtfLRuys14RcHkMerpHWAgMAX0PuzruwN1TaYagV6FqJLBhqMwq+aeiWBtsjCRjsH7JwplQWrkER7ZpkuiNlScxM/z4oZGUNzit5qwQCCoG/BsebA51ReBK6wW5UsbR6uymzA</vt:lpwstr>
  </property>
  <property fmtid="{D5CDD505-2E9C-101B-9397-08002B2CF9AE}" pid="115" name="x1ye=37">
    <vt:lpwstr>jgtIQPPA98grcLEVkgaRQbwzMDpZDZhOlts/33A7cxY96oThSh+Fw8t5JXXNb8nVnychNdMjJFyPuj70Qov+1r98n+oSDMg0BDtlfZVeuKnLk3ouNtNsrCbOb+iUrK68vpLmLtoaEmRcv6ulPFuLhxftoi/ISHhpm2llzQW0rYGn1EB9xjRsh8KHtOV7Vz1LQKIJLOM9THMz6y1x+e43op7RB9y6h87aQDmYHTDwOQXgrbRAe6yCgYituIGz5EP</vt:lpwstr>
  </property>
  <property fmtid="{D5CDD505-2E9C-101B-9397-08002B2CF9AE}" pid="116" name="x1ye=38">
    <vt:lpwstr>e4OS0580BpyOQxZqpY3HWIVVCmXltvfBCnvIc8WyAHHJaqy19PbxCwH75fwHiWSChg8nODtouK/UfAWX6xtrLS64yx5j6PsKE/iAdgRJyMGn0d33KMSykofDGRpdTNiNLIx+6qUBMQSicIzoKsr4g6X48NE2k1DXJMQ29SEVcD6LzaK01RItG9Tsz7Iw54YML0GQ3a61/RgWDWRw19CAYjSObiN5x7uE4MzpQpe3ljibdn35NDsSW3DS4XfnjLw</vt:lpwstr>
  </property>
  <property fmtid="{D5CDD505-2E9C-101B-9397-08002B2CF9AE}" pid="117" name="x1ye=39">
    <vt:lpwstr>0c19O5teZQRDMMmEsn9iVwo9l2C3+rw+9BAd9vOmf5OI6SLmZYcfebQUeIfq5gs3DBximSpC5OoxECVw5Akg91awok5VqGun/vgXm9/YgePkGDfWZ2SMtcbv9WjYBlZP4S6EyLIwyBTxHMeiE7d41nPNQRXvFdMqviJWhD7IJSzPeFghJxxkHRTiR9S/myMygoD8xuM3GdFzgh4xagRYdfcraosTub7z4v5nY2VzoUHklEiT8qqkooGalkPjP5O</vt:lpwstr>
  </property>
  <property fmtid="{D5CDD505-2E9C-101B-9397-08002B2CF9AE}" pid="118" name="x1ye=4">
    <vt:lpwstr>8/Q1hxmCn5xDpc8gDw7chF7jSneR0+/4BIzTy9zm+I3tlPg6FKOcLwL1zfgGUg3I9FyKkWLpZ+Hfg+CCSeKsEFdAHLdplu6AyDhWCF/L9/KoZG44moFWt5yvnrKpOV0DkpMFJ+/avZHXnqZ5YOWwCcTaSZ+rRVcWVqObjnieCwXWBkhJ9L672tN5XLsq9vC7TX//gPI3gJoM21BQETctKr6YecQAUmMyXPar2ctD+cM+90TSoXshpUdyk3Edj5y</vt:lpwstr>
  </property>
  <property fmtid="{D5CDD505-2E9C-101B-9397-08002B2CF9AE}" pid="119" name="x1ye=40">
    <vt:lpwstr>Q4LjTqJU2PgqunZWQrsTDBnvT67EMFuxJYdhtid5hzRlDPgY/XM+nw8PQqDWYE8VVnxW5bx3tOpOTt2SfK4Rtb+HPL0DnSI9rUW/q/39yk/E4xmDAjOv9AfUvNDqWLCCpunUK6d1ilLHSD0wKBKdBqx8YjtqtOGBMjwjxgvcCpKD+eqO8+h75om/eFq80hAN48fzGtwv/y3wRRz3b9azheyDqyj2m5BffA7sBKflqhnzO6mE3g36MOY1kFJEn6P</vt:lpwstr>
  </property>
  <property fmtid="{D5CDD505-2E9C-101B-9397-08002B2CF9AE}" pid="120" name="x1ye=41">
    <vt:lpwstr>cPk6UuF6SDgbgN1yP4bYgcGLj6m1Uz6tJc6bUSsugJPdD3j7MiHJq6IL6mjjNbFutaLskbe663Kga/8An0WDafbMp3zwm1IH6yT5aWXQcw0qOqs4uUSx0IHdKjYwTkjo8Fxp0tRy6tEYWIG/0vrdw7Xd6uTYYVScr0V1h4DPDz/lKcpnggq6LrerL6mrCEBOwGnnu8bXHXsCVq3onHCc53cEnsBOE0Jic1r3Y+zBK/a0Tt/eo5/HoRazGxjkzNB</vt:lpwstr>
  </property>
  <property fmtid="{D5CDD505-2E9C-101B-9397-08002B2CF9AE}" pid="121" name="x1ye=42">
    <vt:lpwstr>rbQHjsqWlwuMiCjA/aneeOskrF/XusYmNwFOVyJohuMq0YPd1tn/q8qR/OkZw+RVG2GkYntOylAMFcTfZWkLDipNh7e2s7ovUVjGIw43N1mzr4BePJOvj4KUr74WnC/nmjyHCXZ0YC/5CQdkbz1LqD2KAJ4hxSVAdZ/XijXoFvxlCDUBiYZr1imHY1vYkjkkLOYr1jIayB6AHn5/IgUH/ET1IYT7xlxa+4HvUWj+MDV8OMivwkKGZIygv64PVUF</vt:lpwstr>
  </property>
  <property fmtid="{D5CDD505-2E9C-101B-9397-08002B2CF9AE}" pid="122" name="x1ye=43">
    <vt:lpwstr>4J1qGdqsG+KEpJd7BpGdgSrroOKJSXQe1PJS3qQJzasvO3Hyqga6Qw0UcmY/jy2lUkH1re8hTJcTbeUplJUiqewlNdlULWCerB2rba5Hhu0Wkouy9xnLs4R36efRm8EVSNg9TSfYs++QNokpl2BMCWG2Le6vNs0FhJBiH4pQolNzWZIwcloWn7TWORdbfhDbEPw+zhA4X2kmpnUGA6A5uPv4/XGcRrAtH2lzzQLqQ20LzYt17oDV0b5eLAlpQe4</vt:lpwstr>
  </property>
  <property fmtid="{D5CDD505-2E9C-101B-9397-08002B2CF9AE}" pid="123" name="x1ye=44">
    <vt:lpwstr>38YUqNR9m6VXE7JMzRT9MmS97tMxYkb/1aljwQoIywaah24dwxzXH6K3MdQ4KYOQO1J6gjnkPCXhdyEuF1wjvfAp7pPtpoOlANdKX4iSxAT083VJKqKK+9jTlAi6Y4/Aq/yhwj0/JggfYj5Cso0P6WGsoD7ERmMK6s85WfWq5l/yYe+lzFXKnE0FNt2gGfd1q78jSW9YVHQ7IbT+MU4o2rUJLhdFbmrTI6oODaj9COp+tsmjo22Ii13jTXy+I0Q</vt:lpwstr>
  </property>
  <property fmtid="{D5CDD505-2E9C-101B-9397-08002B2CF9AE}" pid="124" name="x1ye=45">
    <vt:lpwstr>7Q/FZIAk3pFyUMcY/2bvGlbtCi+deU+BtrpOJm9M7Km08kPJ7vWGLEbQs07VnvB8Z+jTcsLZKTUNA3CmJhlO579zrNmRYG7XLkJLBFIdGtthiGD+5NHRPl4XibZn6I0CNGrQZm5FxqIDF+BlDavjKpMtiiykhfdTJn6wcj8hLjUlCPnv0phQifEgLxe+dqGPcYrN+1GMMTntiFRerykxoFb9rq6/MwkXv3j9NcA5Mm9dvqM4dIuZRhluTd+o0z3</vt:lpwstr>
  </property>
  <property fmtid="{D5CDD505-2E9C-101B-9397-08002B2CF9AE}" pid="125" name="x1ye=46">
    <vt:lpwstr>O8gFyohiA8xloEN1oKqC4cH4WnMe5x4u30zvh+FhZFDeeEpawH6x3RD7G6YmqWBQ6OWK/PcbnZc8wYTcwvY23by0dBT0riBWMN59pcjbmYxyqzj9+o4M8iP9jUvooVUxFDicgFeAedyTA2jVVXA/pJHiDuQVG7PUU0SkEQK4H3ZisxR9qYGPOlwb8zE+DlZ5e05kqD/1siWrHOD1Z7wbzBRP60Q1TXv2E7o9Abf9ETtoo5fa5OiK/Hkoo7yEhda</vt:lpwstr>
  </property>
  <property fmtid="{D5CDD505-2E9C-101B-9397-08002B2CF9AE}" pid="126" name="x1ye=47">
    <vt:lpwstr>Alr2h5DkX+Ls1J8AQunlrmchxZpQSL466h8yl9joFP18UO2n+1uJCDMvxxNHnDfdPmX4L1n7NnztC8EfWhPY6YbotgzyVLfm/5Wb8by44PEbrNfVa0G61xkakOrIuvBSf21n58qnD2Z1KZVjeXYFa2PIRWsWoJOXFZor5hlsVsjz6k9/yy5q0YUVtx+fSWopLG+8C9KsUaz1dF26iVshAeufG4IDEEmlqhXf9RrB4LhNlMvPyjikxhDnzXI4MNt</vt:lpwstr>
  </property>
  <property fmtid="{D5CDD505-2E9C-101B-9397-08002B2CF9AE}" pid="127" name="x1ye=48">
    <vt:lpwstr>3Bf/X6ClbzIzjnLnkLMyeoUMMd6OxSVW/Gmnnp6YmYGZhKdntR3hs/qoiu32rCAyb+7iv31wDN4lTyP6pdDe+hOii/X8Hs25Z8jHQ01DWuWgioVSDwq0ILJCD/XNNV1EK+zcvqn5OfQid37L77mYr42ZRmyg27wTEqSG3bD+SGIUa+1bfaCYvYXBhgblUc1SqwjudAqdq6++IDsE4z70pC2qBnT0F90cwm42Gbrqjxmr9XxJtTl2vyQHBJzZh3y</vt:lpwstr>
  </property>
  <property fmtid="{D5CDD505-2E9C-101B-9397-08002B2CF9AE}" pid="128" name="x1ye=49">
    <vt:lpwstr>PGBSxvS99HN7q7WLfklnZOAIHmWUOFVWAnckEKBTFQ+B5xB/P92+IYx2Afw+ufgsts8ZWoJngJj2e5HwfYxaTx3lvFfNiBwpIwPsmmWXnm+j3HG2uiUbs8D1ZcIYYDraGiGBWZbBPtsm4qwFBKLcs+zbxLzrIINmqSwTVWVq7bUlzD5lA1DrakxRrKsHv0TQMAxdGiBsRFeRW79yfNAts1tQ0c1i4g2PL3tFTHLixke7XhRP6BHYTdXdw39uwPP</vt:lpwstr>
  </property>
  <property fmtid="{D5CDD505-2E9C-101B-9397-08002B2CF9AE}" pid="129" name="x1ye=5">
    <vt:lpwstr>K3UD76bxpyiVQT74OrXyTErl12rtF8gWBs5BBaU6tI8eM0HVsv1+gS5s3s+y1B9pEvO/Jqy5WNkg1Fu8fMPR01H50xRlmGWOQ+3kXlvoiyACMXdCBTcjWTPTbF/0mhwZUF3wO05jaHgnvc/JQp1/3fQxe+SKJNGxQxkKUeJSgf0dYenqfji5V0JCVZ+p3T/nBkGGgCS/KAI/D84YDNh5VT0FZVPmNIz7wP2XWYhnZi4+5gXXlt0T5eKzQo0S+kP</vt:lpwstr>
  </property>
  <property fmtid="{D5CDD505-2E9C-101B-9397-08002B2CF9AE}" pid="130" name="x1ye=50">
    <vt:lpwstr>AcXVcCOtsBwExM+UVGshC0fAtL04OqvlToeeRnLlsEzn7lWedMk1uUZLYu2wyhcLBWoqSOfbTpFZ2OsPFIVlv7YK4RtzxIPK2mHdNUQEaKFF1dEqrBVys6DeGDV+DdHobENBOvlKJv75TbYOSMWbmi11+OqTeKlBG5fHbFt/BsO45D0XOSWmT4sgfXRaKTc7E58iLRr3Vx3VHjo/iF0g/Aj3IMbc6zEU4df7PQgZ6tfPJ2m0bY2JHR+CSc+7bm1</vt:lpwstr>
  </property>
  <property fmtid="{D5CDD505-2E9C-101B-9397-08002B2CF9AE}" pid="131" name="x1ye=51">
    <vt:lpwstr>cO8xz/DQ6pH5wSNVea9/sDYrwtOCAK/3ltA+s8qAiNUhk/x1CIcgT/UTDZ4RLQ6WPYluqSmXn+0aBP66oRUXuUC4G61d4g1ICNHY3NWYpQ28sPga/aDDydFX+gq+XUlcmEkPpzp3QvtnB//fQ22KNFqo1JH2gBP7ZnqkbssS3NZNCrEx/qMVkADdTp20D4O6FAn3z25TlTCdJPJRy84k0E/yz2G815Z168IMXP1ZqLzUs2OOnYrji/NlYf3RaD2</vt:lpwstr>
  </property>
  <property fmtid="{D5CDD505-2E9C-101B-9397-08002B2CF9AE}" pid="132" name="x1ye=52">
    <vt:lpwstr>4wu0P38+5Q4rO4mm+xWuDXRUKG4Nb6mzaHJrKqA1DF7evtrGyDUqrP1DfbuuW5FxL9gEaB/sO9oVaRHoeRjLdOa/oJsRpcaqY1/4zjLfT3iy9GYfxVa7lKxG9sNhLGG6KgBCO0OrPyTIFrEGCyiMUpDxc8NMTdUXhc82eUJH59XM8dDEmKIaIkHzuZdXLR0geBT76NVZ6AUVAH7k1TrlsGAf7noILkQbYoomN3lEMxiAawRJubicktgT6Bi+TIY</vt:lpwstr>
  </property>
  <property fmtid="{D5CDD505-2E9C-101B-9397-08002B2CF9AE}" pid="133" name="x1ye=53">
    <vt:lpwstr>yZWWBjixg1vdRR9WEhqCX3/b4XEAIMF1+XksR9ATKSCKEQpbbkHEqqhtb2jZEt8KI7Fq2aAClnIAeW+zCa1b0UXsiqW41Nzujiu1whcNXMnU+OH8OnDrbEjM0Pr6UlccVdT6uJjpdBkIKs+RI7g0sIuo3ew82nxGap9b2qqRkNF/1DSRv03mbU2wYL1ba9z90X6bjCRSPOCyQNmRuIl+Fo9ekTK6HcyE0Tt3DmS106mLJ9w56m3uIaOcPylmOKv</vt:lpwstr>
  </property>
  <property fmtid="{D5CDD505-2E9C-101B-9397-08002B2CF9AE}" pid="134" name="x1ye=54">
    <vt:lpwstr>FUDvs0FHZE3E3VA7eYs+Yz1KZtZh4Cik7gss2wMHvIuZ15hkiCFdKPmzZf/ItY0uT6wcVKwtRcc2a4YTgur96R+RJJruh3KdCx2QajeFhSX07mqB2INXKQtUWU5QO4fROATfYX/q4eY3oMEDhYuLOCJc7xa7vB8k4bBOHb1SCbKmPwxEeLBCF0Mt/PAHs5SScAZek9Wkv8t3cDUGmtkZy/Zl1sx23Uv29+ox35LkP1xToWn33e58X9rLB9Qz7na</vt:lpwstr>
  </property>
  <property fmtid="{D5CDD505-2E9C-101B-9397-08002B2CF9AE}" pid="135" name="x1ye=55">
    <vt:lpwstr>rbhrY/myaktuqZ3X8Jed2PdkyHqVTtbHLYYYFAq75huNVJQ4bueX0NYiZqN09AqiHS/L5T/BpPt9g6euNOkfOU7VIbCYtuZJc8ci7Q+F8xujfn0pazn8fNC6IM7c/Hw2YLhMsl+39HaExVKhVl7EaEi7d6wkMICRh5ysKotXz0zHGmc9dig2L7oN4MiN9V2aJ/WidTVxQeFCSNhpjX4w2Ay0OQjAR5qYxClD76FVoN5LER6lKbTSw4EmRAC40V+</vt:lpwstr>
  </property>
  <property fmtid="{D5CDD505-2E9C-101B-9397-08002B2CF9AE}" pid="136" name="x1ye=56">
    <vt:lpwstr>DxY1EP+bLz9s5LW0lL22u4T1Qp8EtofQlctArMmQulif9z65XWwaDKSkF3SlgPadQq524PEBKcpG6V2vBd2racbdp1LcZmsRM/OfpX6INrTwZiblbxOF3JTdwkVv+6V/Ip/LXK+ioeuJmVFnOqSba6s+OILyLR9i7MwpTum3KOx1B90Wbr4h236Cihz888H7syh1ev7QCTTS58T5DKuKZIosg9kwMj5P5/lWsZitS2GshWR/cgnVPosvQ0acv+W</vt:lpwstr>
  </property>
  <property fmtid="{D5CDD505-2E9C-101B-9397-08002B2CF9AE}" pid="137" name="x1ye=57">
    <vt:lpwstr>Qyzt0dXTg7XV9zLbQCAzLwixUVfsGIrxqW0FTBl5c6VjtnKw0m2tzjry97rIZmmTljXkykBl5EplhqopXK250krofo5RDOMVHCku8oYvzZHiahNhXdPPLLOExWSG61p2abNqo3gcdacW6hcMIs1hOUaj4cMnFtmF5YBqkAyncoDt9WDOoTjIx+ZCET2uwvu35EA0Y3770JqkHwEfKZ3H9bEX+pC4o/AreICantsEfqXwJLhenwmDE1TsdogM7fj</vt:lpwstr>
  </property>
  <property fmtid="{D5CDD505-2E9C-101B-9397-08002B2CF9AE}" pid="138" name="x1ye=58">
    <vt:lpwstr>pTbT2TLzAo8skNMwz2nvYtTmrBVjv9rNu8Mr0vYt7CoQoe/N+3gSScYt7Dxs0tG3G6TGf/Nwlx1ff/vscywwvF1r+RSamLBLI9Y0VPXEbzSaGtRt3AVYBMRIrzylLXFTUVyMylZZYuZnQdGH42OwZrpT6FiJ2uDD4wrknR2aJ/I4MUMuA9EUasWiChXCp7JkNUFtwYXlx7+9h/6uz7OZISx563qD/+h/VWEOkNeDumcxWBri380jqGH2DIWI+IZ</vt:lpwstr>
  </property>
  <property fmtid="{D5CDD505-2E9C-101B-9397-08002B2CF9AE}" pid="139" name="x1ye=59">
    <vt:lpwstr>SOcqiel6q6NcitKNTZgkubgI+edJN/+KAz2tN257lAA9eN9jUAZVRUVZRHivXzUvENVk30tM82b2E65aCAMGqNJKXksQwvuv11vgxuA4obtz6oGw6dWk4woFs/KlMaSwA9uOida+UtvamPoSSVHnnwAZJ/2kw5Yu26hatc7/mPN2g7sAQh+banQg0msL82/38BNab6F8zTUl16v+839PIjp860v+QJ1cPrUBMjhNBlfB1M9IwIgPz0ERAv+Yva8</vt:lpwstr>
  </property>
  <property fmtid="{D5CDD505-2E9C-101B-9397-08002B2CF9AE}" pid="140" name="x1ye=6">
    <vt:lpwstr>h4heRZOE8DkpmobAaoWmfO6HBu3zkaYOZcQi15hPESefEzIeKImdaZ7F9MRQLM4IjzwWDDZR2SgS8s9SpjWI7ej2B1OIqDNvsQWHEFH0mfHnmpWBRZAoOP8dl/0KdNAGvOqJRWVvksfGOHtFao+VN3zkLAfH5pjo8f0hjwuMPLnf58QeiHzTGN4god9eUuJI3c34APIayOLyZypumEEPZ41KR+/LXCv+xjJDhgIXHTW1MfamqD4ZTG3tTKFXgyA</vt:lpwstr>
  </property>
  <property fmtid="{D5CDD505-2E9C-101B-9397-08002B2CF9AE}" pid="141" name="x1ye=60">
    <vt:lpwstr>Ld+e5piHYXcc2y9bubUAM7x8d2cJ0hqaEQ6JjGePBN4rgd1VOFlp137btHdXU4YetX1mqpZNdWL9OlJj5k//PkS71c+92xrGCTPGgfdyGrH3i268pEYiv33rq6T0fD7wx115DO/Iiem59gjCC+QmSYr1EwnTyqWhBXGcAKSyuRynOlYL7Od2bzJY9wp8mtmbgc23TounkjM5A35lm0D1x74eaHqpnB/k7k/4f0OsqtLrgXgIMox3wrzyCWgy5L9</vt:lpwstr>
  </property>
  <property fmtid="{D5CDD505-2E9C-101B-9397-08002B2CF9AE}" pid="142" name="x1ye=61">
    <vt:lpwstr>e57gk0dDBNwFQf82JazBPz5raxgAzPN0y7BO+H0WHcFClroWWiOcu5OQAqzNLW2LqICibuMaV0zgN81Y4fTz4jAW5Mu+EsHD1QYK+wMrPK5+KnlRqn71uHfK/0NGTyYL4eBa20d3tR2RjZ/K7rDPG0v/UhkBHXfWLDJ67IF6xiEEGiCKLr176+U826pf3MLYZZZZAQXtogVCtH5baRQpQfHjzCSfV3VOmY96SHKt55X5/oPxR5UFeKD6ahLAx7J</vt:lpwstr>
  </property>
  <property fmtid="{D5CDD505-2E9C-101B-9397-08002B2CF9AE}" pid="143" name="x1ye=62">
    <vt:lpwstr>LV2T5MhCmp6BdIetAeXCa3d+DElCuZBHmv4U/Zt3Y8wH2219h6V1cLvmcqtmGHveYY64lMBqYaLJtbEpOmwVdc4bMic9/NOK1iDKCY2VmohP0fXaM/QvmcWH0ov5REI4SUKfrHN/WPPhmJUZcs2m3RleQWiaXdk1eDN2p47AUnVQFBuaeCwc5j9HyFgbMSXeRdL4r3jN9XowofRx0Nxz9pdDaPKU/gIAZtalBiqyStiRFeD5A5/kYKH5TZXvP6M</vt:lpwstr>
  </property>
  <property fmtid="{D5CDD505-2E9C-101B-9397-08002B2CF9AE}" pid="144" name="x1ye=63">
    <vt:lpwstr>zeKneo2VDTcsk1I/qso/BQ+Os2G+EWHZ5Xl93sxW/CICkbfbgT9aDJdcE1ic+U4xhm7Avc3kEWUnygojFgshWzCNM3ruWIDcikrsEGwfbs08TozHTQuaGga4FnJ+uxOgnhMv9HGJIZDTSoAiAAcNCP0zx55iQiWayUzqlnSlcOrN/mtUfwgpLMDPk0H1ftkzASq0eZ3ebHWfj8KU+7q+W6q8EOXEKpwUsLRaH4Pny0nzp6Oy2TRqhE9QGpApQgJ</vt:lpwstr>
  </property>
  <property fmtid="{D5CDD505-2E9C-101B-9397-08002B2CF9AE}" pid="145" name="x1ye=64">
    <vt:lpwstr>nHfDayJ9ZsIU12xcTd1kxFE4Xc1J1zKf8sOOUU6/qyEhXAS3RguZX/tI02d3xWm1W7+AHGdzabuDM/S3+vqhoZvEwy31BUjROB4Ba97J1r6Rq8A/9URYQ7OJYRZT0EBCQe0LFyAkW60/PAdiN1JjHaLfV9pBDC15CMwoyq9YK2U5dD/mjrl0VHMzATfbKErmttiNzROvIbC02nsmWIspQl3JPkTknsDoq6vkV0DsLgJOKMPFoWQMRydj+0ezJ3Z</vt:lpwstr>
  </property>
  <property fmtid="{D5CDD505-2E9C-101B-9397-08002B2CF9AE}" pid="146" name="x1ye=65">
    <vt:lpwstr>kDkQja+tBIygXUXzZMtNDTQfmrIL+NaGzbC+7gFDwOHosa+knHj5NszNjeVfqxGGZqJwJ8W7XkTJMeWTPiNKfVXuBWy1A77Li7mJsr5C/tMjaFeHI6TyTotUrYN7mIwvqUjSj4nNjST8GBC5x+tgmibAqwnEudw2AkhhfW597+8R901QTqZ9dtW/b8ka+aUEtcW566gUcWyaS8NVG5JmpEugsV+plJ4wiTjyvXybmW/n8J5DTJyejkJL9gX3q3/</vt:lpwstr>
  </property>
  <property fmtid="{D5CDD505-2E9C-101B-9397-08002B2CF9AE}" pid="147" name="x1ye=66">
    <vt:lpwstr>oAw7ovB2oCZvc1GlRu7WPu5pJoqLH6TlvMoGIFiMMJQ195ZS8txSdVRt/FoW/KMYstpYj1sRSLnKky07nBJ+i5pukQC3itND+oMKxT1roiJ2sZo4HRmBDCLAg3XREwxal+OHrXaqBTpjG/dD09hVLyPOZLcoSUiaYrmzhWHBBjkP9RJp/vSj7VXzZ358u+Eyvq3YJlcYmIJq8fPBjCEyaW3hjaCqbX7uP3R9FZbDcIRVH0gxjgNgwOwTUww92dr</vt:lpwstr>
  </property>
  <property fmtid="{D5CDD505-2E9C-101B-9397-08002B2CF9AE}" pid="148" name="x1ye=67">
    <vt:lpwstr>y8dtqtNWbx3z9m7IeDHy/Iz2zj3WclaWr9uShJXGuY8CJkvVNtJ/SM+3p0ediYElfU2nVJudXHWM0EQMuGYHhJRDYjEyILR791ujWTcAaPJgik1TXmK0Bb0kq40yekBN89LTCo9OnI7KeO9BP2uxIGoYjkxtKNBWiKSKjRt5HSJFvyo6WhwqJuepqDalSgUP7x0feEnRvZxu7HzmRYRQwyE9dV9/sBTujhwwAZKMUeN/TLWSSaJ2wlOcxJ2TE+n</vt:lpwstr>
  </property>
  <property fmtid="{D5CDD505-2E9C-101B-9397-08002B2CF9AE}" pid="149" name="x1ye=68">
    <vt:lpwstr>I24MOsKt6Ah1fLYnP/n8TShFlObh7SwDx8XBL0993kzTNdoLwh7Dncs0xjdbMNPcRjehKXaTz/FZScKVC/sHLB95JrE2Xn+heAYCNhgt412Dyr82f51cq2IBib4QBloktExikL+bySnu+Xq72BC+kHsTA6eT+Y7gZWOwhuN/RNtGl9o3v8tGjQpi8UUlViFaRp/g8I4RrJ/i+XnBCdYR2E/0Dnl5pFIE9KN62WwKRHPeMSMw0wt6KwwiVWgg9rH</vt:lpwstr>
  </property>
  <property fmtid="{D5CDD505-2E9C-101B-9397-08002B2CF9AE}" pid="150" name="x1ye=69">
    <vt:lpwstr>nO3qchrf2Jfo641oZLYxY0EMZhozZrWE7Y7lGLhVbd+8XcxdkoyxVWR5ED0IKrgPhtu1KDhbULPXuFlD1QeRrYd/2Cp0JNd2PgYgbL+a+09z6Z8O0XJNEtHae+90KXXIWZ5UZpqQpILuVxPJsvnzeM7Qr129IHzKoF1B8OYP+QOAEN+BGg5A5MDrIbZWhZgOp6lATA+suFZXUBFZOuK4xcksTgEkM2cecdRwZ444wxiAGQPQkZOnUjot6G7b6eX</vt:lpwstr>
  </property>
  <property fmtid="{D5CDD505-2E9C-101B-9397-08002B2CF9AE}" pid="151" name="x1ye=7">
    <vt:lpwstr>x/Wu2WnhmAhWnL6AIlhVxfDCZdsB+kDkm6EBgppK74XdUE29NGtKjNGTo6d7o5b1j/zqIGzzDYSaAhUyWFlDSIpNxmTQn5o18gPRQhtWFCCiyEPvuSlRxd/xW859SL/KSsNjo5qiiLuB6g4X9dmFixzF3Y4KF6TdUsQnZXKxJ8ZbVKrRDbBynAxA9kPD4xb1pDfkzo1qaHtJ+7a4CCvJfX9pb4yJW3t0jT1suIcKpwqJfzI7kncuLQuJDAM2FRO</vt:lpwstr>
  </property>
  <property fmtid="{D5CDD505-2E9C-101B-9397-08002B2CF9AE}" pid="152" name="x1ye=70">
    <vt:lpwstr>1hHybHk67ZhqFhXFZINiR21R7S7LeDA8kcbU3WktBuRzeNGzOBbgELIjWycj/6t3M+3/LztOSWvDVLLAJ6lY1UfSEFGYVy8pHo425d0SaCOwMsXq5Jo/nnFJfnhTPfY/fAzU1+EZjKF9Ma6zqI3rsvgTnUQmMdMoaZvBPRMS0CvAxc7iLvE6WCa+gwiGo9ep6MUyHgBdZ9fu6cfnr6GftpakuJI6u18zP4g42e404fgJvyiOp+rsc9RlyzIqBgJ</vt:lpwstr>
  </property>
  <property fmtid="{D5CDD505-2E9C-101B-9397-08002B2CF9AE}" pid="153" name="x1ye=71">
    <vt:lpwstr>Htt7B2OQ2zFPxJADqihazEh/PYHem/4u+LLOi/HVBT2PCdE2m/srDk/ZppEx0T5ub1fOvmUUOlRwooQuSghG4xxBG3LgOtnN3XLHNMP2afPli+zke5yaiCOWSBBCAlNkdJ1rnAak+7t/7VyqTPH3PpGq9q6dHPWCYHOrKV0I5DxzgC1m5IO+4S1B4tVPBv/IIXRTQ3SPxcz5afM1bp5LTOJAiSZi79SsSUjvi/CenydhMphZpsQpjyJn1Bsjz5R</vt:lpwstr>
  </property>
  <property fmtid="{D5CDD505-2E9C-101B-9397-08002B2CF9AE}" pid="154" name="x1ye=72">
    <vt:lpwstr>FewHiXpsTwsXUXYkuFJwipDPVQvFxscLyA9UypEfofh9BfV7D0Mc2lVVqVLFA8N5wzUx6rlP8mDvx1eVbKqzkzCCucSw1h24Ccq+U3W0FDXfN99aX5Sv4WigBpxM5ZGhc9PEraFm9FFNnmUUzC/fNSKCQMxmUWc+nG8UBKPIpROJUT/v6S/XUoHlyUbSHyW5+vY97G9UbLAxgz0//qhrzjg+++Qe/57BmVfBt3nxDCSyav//t30Rldi8Et2EjN4</vt:lpwstr>
  </property>
  <property fmtid="{D5CDD505-2E9C-101B-9397-08002B2CF9AE}" pid="155" name="x1ye=73">
    <vt:lpwstr>A7P2UtRyyye5QcpIwdwMagDdILRyRgoKtY13dpa0LBDlWVyaPxUL5kXqRh/lHWe/bnk8vHDkceVrwq8Ftw/Tah+D9b5itJJ+x+2dFZ0wU7oCLF802z5rZotv7fK4ZjEr7cadx7i7oYGTXaHMdn0Wjok8gRtcPhtJfsPK8jqzdzqJhjF6wyL5dwCan2tyE5kwnTYj531UHhqw/HALcMhK8zbgDjlp9oHRzr4E6A7EL9v472OnbKCCh49EH0brO6a</vt:lpwstr>
  </property>
  <property fmtid="{D5CDD505-2E9C-101B-9397-08002B2CF9AE}" pid="156" name="x1ye=74">
    <vt:lpwstr>/Cl+KfbbjSXbnnq++b152AaQefQ4JLkTQek7Tow+EU8tclG8MZ1O5oIZKXzEcRcyxYalQJl7xADEUWOa9RJcOQ8IF0mH48SqP19Q7dM6h3A3gXHoIzmNZcK/DGRFeOS3XITk9QLIMIATWYjqLIxq2rzY5mfHvNDaoQSFQyGyMgeuzntuxa+m63WWx0Xgvmhj88esJU6yYQ9i4Ig4tcp2NINoONvsdRsM7sSBOcG0rXD01gYsOk6mJZeYKyFWb7i</vt:lpwstr>
  </property>
  <property fmtid="{D5CDD505-2E9C-101B-9397-08002B2CF9AE}" pid="157" name="x1ye=75">
    <vt:lpwstr>a+fC4WKpVP76EBMd7o8DhCIWD1ytACRbgXqzE0cj/P1I6JAvo8AgGlFIzna2F2NJ3Y0PU782QlXzn27QMGHQV9PFuu+XmvalhZ8Ca/bTutsIHTdJpxObdz7gGpto5wo/yzfmLCR5ddJw/CMPOZKPKDxE4a8lkRgggOmChc8J84mpJ/0ANO5ABaEcbhnmANcix+Ir697F5JHgq2afsl9GZiJDnvDO1nXawRRSWdmYhURG8nabtZw+9WhY5MXpPZP</vt:lpwstr>
  </property>
  <property fmtid="{D5CDD505-2E9C-101B-9397-08002B2CF9AE}" pid="158" name="x1ye=76">
    <vt:lpwstr>nvAVlo7ntyUUhblaFlA1+KqZtOwRnwy9bUzXd91MGSfMzxQmQ3HA3cjIeWvWo4L2pxWLT+NPd3lHjqmduIj2NcA4CfNO/r7wI8lHCq/bmpr+MAdRkkWFiNN5V2/NmcIMGOOqxeErNEs1AbnCzp8DD+mZNraZ5u4PAVZINoCY0mhfjeJ38iLus5yHSR95nSLuwrsn1SRc5AvsHyVM9N2HqIK9AMvzdSTcvfg3pjBN+xlmukCPyCR38XrW0sVTmk9</vt:lpwstr>
  </property>
  <property fmtid="{D5CDD505-2E9C-101B-9397-08002B2CF9AE}" pid="159" name="x1ye=77">
    <vt:lpwstr>usCQM5hd6fp5PS8qON2y90UkWzUotQUR1LAnUD0pvSeor4XObL2A+KZAFHNJC1DCrt9JcEeIeimJsDD+xKhIrQ4fxI9cu2eOLne0c3pWCBD82glJYE554/fGm45t+3O82GX3Gk86Wo7Tj9G5V+1ArUvii7NRZi2K2+Q9uAFSaXkFoyPNhCFnxAY0ftzECKFw2wqty2YufqtCWLl/HM+MR2CcySzHyA6yt+cFOifiZnw2dxcdZnfEj3Qm7wEjxpQ</vt:lpwstr>
  </property>
  <property fmtid="{D5CDD505-2E9C-101B-9397-08002B2CF9AE}" pid="160" name="x1ye=78">
    <vt:lpwstr>xJWGUvWpQCc/zSTFx9ggIjFkWVq34DcU9sXE1E9jA1LPJZjlNWkKuSdiFPeQ++KXoqYCPa++J+hMZw452mEQqX98vpePIruNHKCQlYHgMHAQ6LtPKFzxLUEVttp7krxejRRphiH48e3165b3nbJsrM7bUF/fXDF+BKeM11bEh5+BYgodpXXRl1ovNXma3+fveg/RMf73qFb1vmaF2+jNhA2hZ74Ke/zcFpa8qdbP1m9DqDO3N1JcDNYW7tMY7ur</vt:lpwstr>
  </property>
  <property fmtid="{D5CDD505-2E9C-101B-9397-08002B2CF9AE}" pid="161" name="x1ye=79">
    <vt:lpwstr>OoACAKJo0uZU+4p//+bf4QWft3YPe+Kcmui642ubJpOx172ltnmYnt2+ZsbP8BpYtEMSkgtxlNOq8rP6tOlFoQwB3rUgbYAWkWVilG3w2InXku7YlmuokfQsLnt7KHLZ5ztYIUhMruTsioyqf4p+xiNFqJ1napOJBgQuIT6nrdWBlBZPNkoUAr9+KnrWFDRFxbEZieuAlz1BEVlp3aQKZ67/1+dUDUUcjcIJKrlAnAqrfdoQepWJlOnTW4Cwok1</vt:lpwstr>
  </property>
  <property fmtid="{D5CDD505-2E9C-101B-9397-08002B2CF9AE}" pid="162" name="x1ye=8">
    <vt:lpwstr>vUUNzKCjJd7myYX0cq+W3d38aDInzF1ncKQHbiN2kjX0+8rqno/9TCgo63lXzjqhN2djIfJPHMAC3X9pYn70bDIY0zIct0dE/Gm4eOLJPIpM++fCu+v03iDXwwdhH2kz+nYwKrUp4Gu4Rr9q3WNy0atuq8ylgEGFRdSzPGaQcnHMYcKO5/sJMd0VgGHsFTzprC5xrBy9sTh5sHtIVYRPlVDW4y0nkm+/n+2oyl1SfLfoI/76m9/K7VvsHzkby/x</vt:lpwstr>
  </property>
  <property fmtid="{D5CDD505-2E9C-101B-9397-08002B2CF9AE}" pid="163" name="x1ye=80">
    <vt:lpwstr>VQcHs3PfXyRZ4bc/XHx9Nm0+U7//TpLMviZIOhKPtowRxeO//0d5nLiYoRSUhyd7HvkI/iVdGsslD2aGldNlpf600DWmOJpVz+69LAtfGul3qJnUINaQ7/cLOw9kgdZEepYthI3/31wJ7hUM2Lu+ffFrSPaPZ3xlWTzsau53iAFFsdyNkG0zoVImj5/jR7E9Xo2V5wOSybsePjVLa6MGyUHdw+PBYlI7+/tqbpYBrn2AjH3NFBjcQCMq7ICi9gH</vt:lpwstr>
  </property>
  <property fmtid="{D5CDD505-2E9C-101B-9397-08002B2CF9AE}" pid="164" name="x1ye=81">
    <vt:lpwstr>YC/8C7MhZAYZqhDESV6gvmHVtgxLpHc5uIPi96FEUt2UvRrqOhF9Xgt26U8fwptzPGm/SuX1BUh4GpZaYPP0gM4pHlezTy/UKoL639RIlL1cHRuYFeF7I/uyLut3ptmg+bsLPTio6lF0rurYylH5zIlMowtu+tx3NZShMUTosTCOq/LDe6VewuIou1hIEGTXWdT9pWPYyUXswahKiAeXIwPUBIZYv8GjrA6R7ahZjTaPV70tN78dbKP48Lnkk5h</vt:lpwstr>
  </property>
  <property fmtid="{D5CDD505-2E9C-101B-9397-08002B2CF9AE}" pid="165" name="x1ye=82">
    <vt:lpwstr>ggXmo3oEFypLW6GqoYijy+d0w73y5cbLtIhHHWtRODgnlk0qtxPwEt+fLRu92CTS+kbYTPwUCxGTVvdzcr+bSsSMOH+MrA/vYVcTOBds2heFHwD2glz2S1BPAcJPROlHhAjBiP6kILwhRUV9Fp/BtdzobKDLzTGKx3HZxEbw3LnlmXrEqTwKv3N9swLi5+i9YeFSdAc3lhZa7lTTqMT2/A1nZXrFgfCu4RKwN/5B5iKzXWfrJuA81kPpT8f0OwM</vt:lpwstr>
  </property>
  <property fmtid="{D5CDD505-2E9C-101B-9397-08002B2CF9AE}" pid="166" name="x1ye=83">
    <vt:lpwstr>edkIhGaR9s1iMU8WvMPqdrjdd5bLjhr9xNSH+Oc92SpdfotHLy6aIc7G+lXIr66yDB6xlcvdQsNZ4hL99iCoEoeWp9S9UIkxj3LdqKBZB/yvvVbGHF3eXvNfvveYcDvQc2ORruvrz9kSA7qOOkAkzrQPmDyMot2JMjLL5s/+LOmfX5x5fTzXU+6U8vf6UzeOHuaLIuhmC+M912IRNgkEGHCc9oV9tnhOyGMqj7lbwlyiEwwmt+36a96gTyOqds1</vt:lpwstr>
  </property>
  <property fmtid="{D5CDD505-2E9C-101B-9397-08002B2CF9AE}" pid="167" name="x1ye=84">
    <vt:lpwstr>aKE5zxnAAxMkjNlS52+bqcav2/OC/PlkiVcBpKVb4OXSQOzb7Ql3VfOiqJfcsx7ZyjR9l0fsRs5H5dd9GYpejiqHbrxOPpXUx8w39RbahdIBcpkoJ+LWcupCXFHz/6MKWXlcX1zHP9w+kBtxKLiNt1F0mu5cnDX3OyN2PsfD+xnxUOpH+/t8oHM+BeFJhggVlbyqz/elEPo085PFExlSNkofzvBM8PDSway4BosyED3iJKlIk9kM4189N4oKrj/</vt:lpwstr>
  </property>
  <property fmtid="{D5CDD505-2E9C-101B-9397-08002B2CF9AE}" pid="168" name="x1ye=85">
    <vt:lpwstr>LCVjNePaGHMJTh7eO+d09XpeIiDvKUB9GnswR8smMcivPjONEgfzK7SRIWzx3pdJ8v8FR6W5ABR1rf+/f0iDuwH3DkZdmcy5STJvRO1mvuKlYWJoGunECv+XETRRFVCSxHGLeARwRaBXpG2bKGFQyNKButIe/s6Yg5yfT89Kv/dFmIIEfzyrah6rmTZnvym9aTmZG2Vw8UOBJQT/EbxO99OUtTVBDKoanigUBquUHnKiv9OMRce20ud2panB0SX</vt:lpwstr>
  </property>
  <property fmtid="{D5CDD505-2E9C-101B-9397-08002B2CF9AE}" pid="169" name="x1ye=86">
    <vt:lpwstr>wOYLC3pHyyFnhqkV6pPgZEZuSYF0j4leznKYocsTy7rOJ6Mfc8RVkeYeX1z/grG9sHX6otraxwUElchzgbtrTMEPGar6+4FYRVesRX1Up7hSv44dEfW6Cp39juI0k4GNd8/mqC7UOBL2qDxjEXeYdVqERQgMyiIBM60KDAsG0/RRmBibwrE8uA3DMMbGKlsuddqfGmfK1NHnx/OjzdyxHD84WdTr0ubgDZ2cXb2qklQIGTV+txNXhU40yfL7jT0</vt:lpwstr>
  </property>
  <property fmtid="{D5CDD505-2E9C-101B-9397-08002B2CF9AE}" pid="170" name="x1ye=87">
    <vt:lpwstr>neDSjs6WwIBZy5S5gx36+aeo7SQTa38xXgGr5OZ+POvT7ktg97fDfKhcBxe7tqJbrftGBbuILLbtqxQEGxGyL3LDts0s26tqN4s61PYhamwTlLJSD2k/mVxi4kR1to3gGD35EnDUH+/LBF873Zu3jYwBP0oDIKtxlRXULRWs1n5rZU78Rjy4dkbGziCRHgPFj1W/1FdipI1AR0DNlOsJmu6sxvoYmD6zKIPQiRBT/trLd4N5510m6l4jQP56+IQ</vt:lpwstr>
  </property>
  <property fmtid="{D5CDD505-2E9C-101B-9397-08002B2CF9AE}" pid="171" name="x1ye=88">
    <vt:lpwstr>MMqzfED6WkuEKAlkhL8V9NOUg7Et0yKZH9zaBqJ965H8RlAljYFEPGk9btFhJSza8RvQKLwAEr8nWhm+/+2WoQJshW4o5Qe9u0ZZQ6MxzR0XxDiAXdXNVM1ohGcCjuHPjTOYfN8eB1XQ8vtie+hndPBJ+d/3y5RzGl++Z3dsFysMNs3yN9o5dhBJKbM7ITEu0kdvqVe8Z42Ob6fnFIx28CFme3vypAn7ZO6yq1zOglFhjACTrZ1fX7Igz2JChvY</vt:lpwstr>
  </property>
  <property fmtid="{D5CDD505-2E9C-101B-9397-08002B2CF9AE}" pid="172" name="x1ye=89">
    <vt:lpwstr>UzHtNkdtUnccAlO1IYZmP0+10envjP+7juyXZb838pT6/pTUrpHA5mQyJL4txfHx+vx8BaoFJtWSs+AmSapUxXbDqZx3EpuIouXmtZG0xP2r0sLl2btiQtPulr81OyC+XcIX6LVEQ5EUSKpyDw7uHuuO4CliLvDFkqXqCBJGiBVKrm5N5UvIwteW7LPM17DLnfEeKk4qqEQkeciq7gjOLODHlZvDH3C+oSX2AFGa9JHRihm65fdosHSLlfjlIqa</vt:lpwstr>
  </property>
  <property fmtid="{D5CDD505-2E9C-101B-9397-08002B2CF9AE}" pid="173" name="x1ye=9">
    <vt:lpwstr>jz2z02bXZu3FCimHKD37fNo7vwxN6OSrlvNBXwrm8IWmTF9JDY++2FpK3E8Hm6xGahGLmqAKLMm3YutACbKPgs6gzd+SBFb/h/rjtviqpOdrfIjV0z84sBr86hrrIBxPl4PPQ7Zri0dSYXnJLkcJd/IbzFc3IyrkD8Dx+BHddwtFlu77CSp197OjoB+v3OSMmsKOGUj0L77ZRxWKZ4znJli3dA5RulKHoF+LYGfvRQ70UPPaShsC43IYsK+MhJZ</vt:lpwstr>
  </property>
  <property fmtid="{D5CDD505-2E9C-101B-9397-08002B2CF9AE}" pid="174" name="x1ye=90">
    <vt:lpwstr>+QeSQn5gD7VqkW3IzexIkZkKa+LMvW8J6PpBa979a2KBqiGOd5jhfkJR1QXyK8L8ioXyyN5qpUVQr5rS66NSwfpFsYeu0Je/b5VMs9cJO8w+V391sXx7KDvJ4EDhunhB6an10qRgmhCZs0a7w4UyJRjJHSRKXGQmaN0COr+9jMVUy/kjtQ0F8gpppzIAv7uvZ0uwNNTPjUG5lKlIKD2Db6zTKPguZvKKnQgS1o5wWxIkLT5wupYHED4i3Y/Tl0s</vt:lpwstr>
  </property>
  <property fmtid="{D5CDD505-2E9C-101B-9397-08002B2CF9AE}" pid="175" name="x1ye=91">
    <vt:lpwstr>UXBbzhtXyJhcybgmdjVFYL4yFlUGobOsoS9/xD9XPzqie5ywRoMvg58lIFfhnNB90nZNH9KndmyJ1xaAWchFLNFe/i4L8aQDUXsfnlpPotDSa+Ovvv13zAtL0QIk0MY1bfW45f6sVZkyab3iGkiVPFexpQtx/AdxCMTFf8iQhiinhH/Kljjw3JJNh8Af4DWeZkeyUqWN327pOZtePLWFYkN+ASThIxQ9LMjm9ZihsdXQR+vMLkyWjUlHWNHC6w3</vt:lpwstr>
  </property>
  <property fmtid="{D5CDD505-2E9C-101B-9397-08002B2CF9AE}" pid="176" name="x1ye=92">
    <vt:lpwstr>J4bleXt0Otj5NK27sgmATLfUzh1LvQq/BolbeTLZWsYxgmbJNwK66YyGZxtN6I2TBa8L2de/e8zjpuEwSZCxGLPlr/N1rKt1cmX4DR/xIy3HDsJH+TlQVmCGY7h7lk/mX7a+EXTZo+Ex7Elo2TyV71Z4HV1bBu/4zEBYUD0h3J0khLyg7d0gErZX/K53X+GnU14oJVtTKvdSo8OfdUWlz1VFEskLT4msR+WJjy2VnzPoE+KEcsBMl2z56SzI8AK</vt:lpwstr>
  </property>
  <property fmtid="{D5CDD505-2E9C-101B-9397-08002B2CF9AE}" pid="177" name="x1ye=93">
    <vt:lpwstr>NwuHNNPeybUmlJvI2ueEHQC7DukmkdJ2mhszZrj+PWwnT9xu2HkB/vnyysiA52Oshf4+ZZDzA1c3I9Z9UkW9aGrhJcwSRZ5ImLkDZPppDTJ42vImv41TDE+7SuOyKdwtqRH14J6FPZBWpx8s+NvEKc9eyPMuUt0vsh77kMw5fFeLlnyT3x+WzH8VWv9L3G359jBvYp+8MtSjSkfYSIv/cZxDUGnQwYwve8aXAzMeSp9+bWuLTpDZIMii6Kck7He</vt:lpwstr>
  </property>
  <property fmtid="{D5CDD505-2E9C-101B-9397-08002B2CF9AE}" pid="178" name="x1ye=94">
    <vt:lpwstr>J0xWP+7d3la80myhhERWPZd3Bc27RpeRlpgvnYfBpQ8QeOCT8DNiIaYpRmZfrBv2J+xKtB1impgkOltMzviK/25KImObamaSxFk3c9KjoDns/dW/16JDo+A18tfCYV+AKOvvTWx4aI9sidgJirYpFQoVHDfe6v+CWd4gUdVJuu5YP2VOAW+SQPWQ9La4N2s3GoyPSjbYCzg7dKcz9d1lQ943R8CPyH0ksVN7z6InTinT11zGNRGRY0xqHhkQugd</vt:lpwstr>
  </property>
  <property fmtid="{D5CDD505-2E9C-101B-9397-08002B2CF9AE}" pid="179" name="x1ye=95">
    <vt:lpwstr>4yOSl9yv02JEaUvu1icyh0/3wiWqPVKbK2pws5Iu6Zoxds/KtvzZvppgGKVoq7nU6w9xANfniNnvhpGTHzLbnsUzcy69EBa89pxtuPL1tl02USGLmNkEzizvjYx7dx6cMH++5bIk9hF04D+Q5bsCHdRgIN6tixkKnMltQKkDomXxixumd1qte2es2pBr1qqEw/IlIgrRhf2Siit3+AIj1m68xXPAXi4uYY1J6MJ8D7kcO1MKr7R1ch54ZJYQv+a</vt:lpwstr>
  </property>
  <property fmtid="{D5CDD505-2E9C-101B-9397-08002B2CF9AE}" pid="180" name="x1ye=96">
    <vt:lpwstr>rld1481kqIFxhSoUutY5d4xjP0EssJQvbbZjjyGcaEs4CWDOLsgUbbjOZQhXnrnPovW5Vpy+Rj5Ef3R/bDPiGiZQcd9y2mCmWvx557RHgkpVW0vdBOhGNDd6K+bpQkTdxTj1PRJMYXYC3HrYsRvux2UVOQFH96hhg36m5/atiU8ERf9Wjbr0WZ9bHAHBY4Id4wxccDVOYFfyBby7HEgA2hwZQ+Z5QDFhMqLVF5wZQk3zU02IQqmiDS+mvMEY4MH</vt:lpwstr>
  </property>
  <property fmtid="{D5CDD505-2E9C-101B-9397-08002B2CF9AE}" pid="181" name="x1ye=97">
    <vt:lpwstr>6fJHXj31cS9BUDSoewb2XjHjVVXGzBGjQObICIMMytosNgXwf+luHT9Wyyvw84/3FHgc9DCL3z2XU8MiKSljTn/JzuQTi/7SsjcWcteN+lAsVP27gPSv4LqXnS907MH7qT96HirWZPkUPI1F8E+vaRyK/dAdZ3PeMUi2AXtIU4JYzz/oxlS78wc9ejyNmq/tZ/D6MU9OjVQmHsZ4VBncHvYS4ATo1KHVeE8MbOkx4KR+MlvpBUZo2yqkxTaTYoh</vt:lpwstr>
  </property>
  <property fmtid="{D5CDD505-2E9C-101B-9397-08002B2CF9AE}" pid="182" name="x1ye=98">
    <vt:lpwstr>9pThM5uJJmBUyKz0VQubgVpfJUXnX+Xs94ztP1yJUvyo0pLVmOLKBtRv62UKB4+IRj/Ovy0NBh0rzFemkjBa808OdqrW/yDsw79lPLdD9M0A2ew7YzmQbhCXqDkDiQtfid3aoBBGjmij903bd5Ml6IeUE8CXObViSeZPK4C2sDJBKNo5cfyZ2oWoxE8bPAK8cw1/njdpjw90C9Wkh6TMpqvwq6X+Bhjf3486qbHCvtq6+u5thsZZbhnBBIZSiBF</vt:lpwstr>
  </property>
  <property fmtid="{D5CDD505-2E9C-101B-9397-08002B2CF9AE}" pid="183" name="x1ye=99">
    <vt:lpwstr>SJv6S2yfYmgFIBaDAWGx8dfLWp+kMPIEM8aCKeOZ1tP+uG+UhvtCqvUGZsgu9vJEV8L6roxm4sqFzptYlBJVZ0xW8hAyOHcMobiOsxNIByKJ+w1mt77WEyLxt6mPHrEoTko/eMBSOYlQ5seel2ASQnk8/CqNaQHPzM2bwC7U47nhrE8kZFaw1YRzOrV26ZIfSVSxbGRsE0kpsascPdeGrjD21QTuy/NFcz5WSymOjeD7Wnei+/t8wBbfLDtUKbW</vt:lpwstr>
  </property>
</Properties>
</file>